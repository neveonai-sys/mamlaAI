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6D47" w14:textId="77777777" w:rsidR="00B41B79" w:rsidRDefault="00B41B79" w:rsidP="00A26867">
      <w:pPr>
        <w:pStyle w:val="ListParagraph"/>
        <w:numPr>
          <w:ilvl w:val="0"/>
          <w:numId w:val="2"/>
        </w:numPr>
        <w:spacing w:after="160" w:line="360" w:lineRule="auto"/>
        <w:rPr>
          <w:rFonts w:ascii="Times New Roman" w:hAnsi="Times New Roman"/>
          <w:b/>
          <w:bCs/>
          <w:sz w:val="24"/>
          <w:szCs w:val="24"/>
        </w:rPr>
      </w:pPr>
      <w:r w:rsidRPr="00E62A3C">
        <w:rPr>
          <w:rFonts w:ascii="Times New Roman" w:hAnsi="Times New Roman"/>
          <w:b/>
          <w:bCs/>
          <w:sz w:val="24"/>
          <w:szCs w:val="24"/>
        </w:rPr>
        <w:t>Contracts &amp; Commercial Agreements</w:t>
      </w:r>
    </w:p>
    <w:p w14:paraId="4A484701" w14:textId="18CAE979" w:rsidR="00B41B79" w:rsidRPr="00E62A3C" w:rsidRDefault="00B41B79" w:rsidP="00144850">
      <w:pPr>
        <w:pStyle w:val="ListParagraph"/>
        <w:numPr>
          <w:ilvl w:val="0"/>
          <w:numId w:val="3"/>
        </w:numPr>
        <w:spacing w:line="360" w:lineRule="auto"/>
        <w:jc w:val="both"/>
        <w:rPr>
          <w:rFonts w:ascii="Times New Roman" w:hAnsi="Times New Roman"/>
          <w:b/>
          <w:bCs/>
          <w:i/>
          <w:iCs/>
          <w:sz w:val="24"/>
          <w:szCs w:val="24"/>
          <w:highlight w:val="yellow"/>
        </w:rPr>
      </w:pPr>
      <w:r w:rsidRPr="00E62A3C">
        <w:rPr>
          <w:rFonts w:ascii="Times New Roman" w:hAnsi="Times New Roman"/>
          <w:b/>
          <w:bCs/>
          <w:i/>
          <w:iCs/>
          <w:sz w:val="24"/>
          <w:szCs w:val="24"/>
          <w:highlight w:val="yellow"/>
        </w:rPr>
        <w:t>Non-Disclosure Agreement (NDA)</w:t>
      </w:r>
    </w:p>
    <w:p w14:paraId="7D1A12EE" w14:textId="77777777" w:rsidR="00B41B79" w:rsidRPr="00E62A3C" w:rsidRDefault="00B41B79" w:rsidP="00A26867">
      <w:pPr>
        <w:pStyle w:val="ListParagraph"/>
        <w:spacing w:line="360" w:lineRule="auto"/>
        <w:ind w:left="1080"/>
        <w:jc w:val="both"/>
        <w:rPr>
          <w:rFonts w:ascii="Times New Roman" w:hAnsi="Times New Roman"/>
          <w:b/>
          <w:bCs/>
          <w:i/>
          <w:iCs/>
          <w:sz w:val="24"/>
          <w:szCs w:val="24"/>
          <w:highlight w:val="yellow"/>
        </w:rPr>
      </w:pPr>
    </w:p>
    <w:p w14:paraId="51D8C38F" w14:textId="77777777" w:rsidR="00B41B79" w:rsidRPr="00E62A3C" w:rsidRDefault="00B41B79" w:rsidP="00A26867">
      <w:pPr>
        <w:spacing w:line="360" w:lineRule="auto"/>
        <w:ind w:left="2160" w:firstLine="720"/>
        <w:rPr>
          <w:rFonts w:ascii="Times New Roman" w:hAnsi="Times New Roman"/>
          <w:b/>
          <w:smallCaps/>
          <w:sz w:val="24"/>
          <w:szCs w:val="24"/>
          <w:lang w:val="en-US"/>
        </w:rPr>
      </w:pPr>
      <w:r w:rsidRPr="00E62A3C">
        <w:rPr>
          <w:rFonts w:ascii="Times New Roman" w:hAnsi="Times New Roman"/>
          <w:b/>
          <w:smallCaps/>
          <w:sz w:val="24"/>
          <w:szCs w:val="24"/>
          <w:lang w:val="en-US"/>
        </w:rPr>
        <w:t xml:space="preserve">   Non-Disclosure Agreement</w:t>
      </w:r>
    </w:p>
    <w:p w14:paraId="03D328C2" w14:textId="77777777" w:rsidR="00B41B79" w:rsidRPr="00E62A3C" w:rsidRDefault="00B41B79" w:rsidP="00A26867">
      <w:pPr>
        <w:spacing w:line="360" w:lineRule="auto"/>
        <w:jc w:val="both"/>
        <w:rPr>
          <w:rFonts w:ascii="Times New Roman" w:hAnsi="Times New Roman"/>
          <w:b/>
          <w:smallCaps/>
          <w:sz w:val="24"/>
          <w:szCs w:val="24"/>
          <w:lang w:val="en-US"/>
        </w:rPr>
      </w:pPr>
    </w:p>
    <w:p w14:paraId="56CF4BDA" w14:textId="77777777" w:rsidR="00B41B79" w:rsidRPr="00E62A3C" w:rsidRDefault="00B41B79" w:rsidP="00A26867">
      <w:pPr>
        <w:spacing w:line="360" w:lineRule="auto"/>
        <w:jc w:val="both"/>
        <w:rPr>
          <w:rFonts w:ascii="Times New Roman" w:hAnsi="Times New Roman"/>
          <w:smallCaps/>
          <w:sz w:val="24"/>
          <w:szCs w:val="24"/>
          <w:lang w:val="en-US"/>
        </w:rPr>
      </w:pPr>
      <w:r w:rsidRPr="00E62A3C">
        <w:rPr>
          <w:rFonts w:ascii="Times New Roman" w:hAnsi="Times New Roman"/>
          <w:smallCaps/>
          <w:sz w:val="24"/>
          <w:szCs w:val="24"/>
          <w:lang w:val="en-US"/>
        </w:rPr>
        <w:t>This Agreement made on this the _________ day of _________, 20____</w:t>
      </w:r>
    </w:p>
    <w:p w14:paraId="699DDEEE" w14:textId="77777777" w:rsidR="00B41B79" w:rsidRPr="00E62A3C" w:rsidRDefault="00B41B79" w:rsidP="00A26867">
      <w:pPr>
        <w:spacing w:line="360" w:lineRule="auto"/>
        <w:jc w:val="both"/>
        <w:rPr>
          <w:rFonts w:ascii="Times New Roman" w:hAnsi="Times New Roman"/>
          <w:b/>
          <w:smallCaps/>
          <w:sz w:val="24"/>
          <w:szCs w:val="24"/>
          <w:lang w:val="en-US"/>
        </w:rPr>
      </w:pPr>
    </w:p>
    <w:p w14:paraId="687E5083" w14:textId="77777777" w:rsidR="00B41B79" w:rsidRPr="00E62A3C" w:rsidRDefault="00B41B79" w:rsidP="00A26867">
      <w:pPr>
        <w:spacing w:line="360" w:lineRule="auto"/>
        <w:jc w:val="center"/>
        <w:rPr>
          <w:rFonts w:ascii="Times New Roman" w:hAnsi="Times New Roman"/>
          <w:b/>
          <w:smallCaps/>
          <w:sz w:val="24"/>
          <w:szCs w:val="24"/>
          <w:lang w:val="en-US"/>
        </w:rPr>
      </w:pPr>
      <w:r w:rsidRPr="00E62A3C">
        <w:rPr>
          <w:rFonts w:ascii="Times New Roman" w:hAnsi="Times New Roman"/>
          <w:b/>
          <w:smallCaps/>
          <w:sz w:val="24"/>
          <w:szCs w:val="24"/>
          <w:lang w:val="en-US"/>
        </w:rPr>
        <w:t>By and Between</w:t>
      </w:r>
    </w:p>
    <w:p w14:paraId="50E39BB0" w14:textId="77777777" w:rsidR="00B41B79" w:rsidRPr="00E62A3C" w:rsidRDefault="00B41B79" w:rsidP="00A26867">
      <w:pPr>
        <w:pStyle w:val="Heading2"/>
        <w:spacing w:line="360" w:lineRule="auto"/>
        <w:rPr>
          <w:rFonts w:ascii="Times New Roman" w:hAnsi="Times New Roman" w:cs="Times New Roman"/>
          <w:b/>
          <w:smallCaps/>
          <w:sz w:val="24"/>
          <w:szCs w:val="24"/>
        </w:rPr>
      </w:pPr>
    </w:p>
    <w:p w14:paraId="46D89092" w14:textId="77777777" w:rsidR="00B41B79" w:rsidRPr="00E62A3C" w:rsidRDefault="00B41B79" w:rsidP="00A26867">
      <w:pPr>
        <w:spacing w:line="360" w:lineRule="auto"/>
        <w:ind w:right="29"/>
        <w:jc w:val="both"/>
        <w:rPr>
          <w:rFonts w:ascii="Times New Roman" w:hAnsi="Times New Roman"/>
          <w:sz w:val="24"/>
          <w:szCs w:val="24"/>
        </w:rPr>
      </w:pPr>
      <w:r w:rsidRPr="00E62A3C">
        <w:rPr>
          <w:rFonts w:ascii="Times New Roman" w:hAnsi="Times New Roman"/>
          <w:b/>
          <w:sz w:val="24"/>
          <w:szCs w:val="24"/>
        </w:rPr>
        <w:t>&lt;</w:t>
      </w:r>
      <w:r w:rsidRPr="00E62A3C">
        <w:rPr>
          <w:rFonts w:ascii="Times New Roman" w:hAnsi="Times New Roman"/>
          <w:b/>
          <w:i/>
          <w:sz w:val="24"/>
          <w:szCs w:val="24"/>
        </w:rPr>
        <w:t>Party 1</w:t>
      </w:r>
      <w:r w:rsidRPr="00E62A3C">
        <w:rPr>
          <w:rFonts w:ascii="Times New Roman" w:hAnsi="Times New Roman"/>
          <w:b/>
          <w:sz w:val="24"/>
          <w:szCs w:val="24"/>
        </w:rPr>
        <w:t xml:space="preserve">&gt;, </w:t>
      </w:r>
      <w:r w:rsidRPr="00E62A3C">
        <w:rPr>
          <w:rFonts w:ascii="Times New Roman" w:hAnsi="Times New Roman"/>
          <w:sz w:val="24"/>
          <w:szCs w:val="24"/>
        </w:rPr>
        <w:t xml:space="preserve">a company incorporated under the Companies Act, 2013 (or the Companies Act, 1956, as applicable, in respect of companies incorporated prior to the commencement of the Companies Act, 2013) and having its registered office at &lt;&lt;address&gt;&gt; (hereinafter referred to as “PARTY 1”, which expression shall, unless repugnant to the context or meaning thereof, include its successors in interest and assigns) </w:t>
      </w:r>
      <w:r w:rsidRPr="00E62A3C">
        <w:rPr>
          <w:rFonts w:ascii="Times New Roman" w:hAnsi="Times New Roman"/>
          <w:b/>
          <w:smallCaps/>
          <w:sz w:val="24"/>
          <w:szCs w:val="24"/>
          <w:lang w:val="en-US"/>
        </w:rPr>
        <w:t>of the</w:t>
      </w:r>
      <w:r w:rsidRPr="00E62A3C">
        <w:rPr>
          <w:rFonts w:ascii="Times New Roman" w:hAnsi="Times New Roman"/>
          <w:smallCaps/>
          <w:sz w:val="24"/>
          <w:szCs w:val="24"/>
          <w:lang w:val="en-US"/>
        </w:rPr>
        <w:t xml:space="preserve"> </w:t>
      </w:r>
      <w:r w:rsidRPr="00E62A3C">
        <w:rPr>
          <w:rFonts w:ascii="Times New Roman" w:hAnsi="Times New Roman"/>
          <w:b/>
          <w:smallCaps/>
          <w:sz w:val="24"/>
          <w:szCs w:val="24"/>
          <w:lang w:val="en-US"/>
        </w:rPr>
        <w:t>one part</w:t>
      </w:r>
      <w:r w:rsidRPr="00E62A3C">
        <w:rPr>
          <w:rFonts w:ascii="Times New Roman" w:hAnsi="Times New Roman"/>
          <w:sz w:val="24"/>
          <w:szCs w:val="24"/>
          <w:lang w:val="en-US"/>
        </w:rPr>
        <w:t xml:space="preserve">; </w:t>
      </w:r>
    </w:p>
    <w:p w14:paraId="7D2EFE83" w14:textId="77777777" w:rsidR="00B41B79" w:rsidRPr="00E62A3C" w:rsidRDefault="00B41B79" w:rsidP="00A26867">
      <w:pPr>
        <w:pStyle w:val="Title"/>
        <w:spacing w:line="360" w:lineRule="auto"/>
        <w:jc w:val="both"/>
        <w:rPr>
          <w:rFonts w:ascii="Times New Roman" w:hAnsi="Times New Roman" w:cs="Times New Roman"/>
          <w:b/>
          <w:smallCaps/>
          <w:sz w:val="24"/>
          <w:szCs w:val="24"/>
          <w:lang w:val="en-US"/>
        </w:rPr>
      </w:pPr>
    </w:p>
    <w:p w14:paraId="0EE6E0C1" w14:textId="77777777" w:rsidR="00B41B79" w:rsidRPr="00E62A3C" w:rsidRDefault="00B41B79" w:rsidP="00A26867">
      <w:pPr>
        <w:pStyle w:val="Title"/>
        <w:spacing w:line="360" w:lineRule="auto"/>
        <w:rPr>
          <w:rFonts w:ascii="Times New Roman" w:hAnsi="Times New Roman" w:cs="Times New Roman"/>
          <w:sz w:val="24"/>
          <w:szCs w:val="24"/>
        </w:rPr>
      </w:pPr>
      <w:r w:rsidRPr="00E62A3C">
        <w:rPr>
          <w:rFonts w:ascii="Times New Roman" w:hAnsi="Times New Roman" w:cs="Times New Roman"/>
          <w:smallCaps/>
          <w:sz w:val="24"/>
          <w:szCs w:val="24"/>
        </w:rPr>
        <w:t>And</w:t>
      </w:r>
    </w:p>
    <w:p w14:paraId="4A48F4A6" w14:textId="77777777" w:rsidR="00B41B79" w:rsidRPr="00E62A3C" w:rsidRDefault="00B41B79" w:rsidP="00A26867">
      <w:pPr>
        <w:pStyle w:val="Title"/>
        <w:spacing w:line="360" w:lineRule="auto"/>
        <w:jc w:val="both"/>
        <w:rPr>
          <w:rFonts w:ascii="Times New Roman" w:hAnsi="Times New Roman" w:cs="Times New Roman"/>
          <w:b/>
          <w:smallCaps/>
          <w:sz w:val="24"/>
          <w:szCs w:val="24"/>
        </w:rPr>
      </w:pPr>
    </w:p>
    <w:p w14:paraId="6BDE6868" w14:textId="77777777" w:rsidR="00B41B79" w:rsidRPr="00E62A3C" w:rsidRDefault="00B41B79" w:rsidP="00A26867">
      <w:pPr>
        <w:spacing w:line="360" w:lineRule="auto"/>
        <w:jc w:val="both"/>
        <w:rPr>
          <w:rFonts w:ascii="Times New Roman" w:hAnsi="Times New Roman"/>
          <w:b/>
          <w:smallCaps/>
          <w:sz w:val="24"/>
          <w:szCs w:val="24"/>
          <w:lang w:val="en-US"/>
        </w:rPr>
      </w:pPr>
      <w:r w:rsidRPr="00E62A3C">
        <w:rPr>
          <w:rFonts w:ascii="Times New Roman" w:hAnsi="Times New Roman"/>
          <w:b/>
          <w:bCs/>
          <w:iCs/>
          <w:sz w:val="24"/>
          <w:szCs w:val="24"/>
        </w:rPr>
        <w:t>[</w:t>
      </w:r>
      <w:r w:rsidRPr="00E62A3C">
        <w:rPr>
          <w:rFonts w:ascii="Times New Roman" w:hAnsi="Times New Roman"/>
          <w:b/>
          <w:bCs/>
          <w:i/>
          <w:iCs/>
          <w:sz w:val="24"/>
          <w:szCs w:val="24"/>
        </w:rPr>
        <w:t>Please fill in Customers name</w:t>
      </w:r>
      <w:r w:rsidRPr="00E62A3C">
        <w:rPr>
          <w:rFonts w:ascii="Times New Roman" w:hAnsi="Times New Roman"/>
          <w:b/>
          <w:bCs/>
          <w:iCs/>
          <w:sz w:val="24"/>
          <w:szCs w:val="24"/>
        </w:rPr>
        <w:t>]</w:t>
      </w:r>
      <w:r w:rsidRPr="00E62A3C">
        <w:rPr>
          <w:rFonts w:ascii="Times New Roman" w:hAnsi="Times New Roman"/>
          <w:sz w:val="24"/>
          <w:szCs w:val="24"/>
          <w:lang w:val="en-US"/>
        </w:rPr>
        <w:t xml:space="preserve"> a company incorporated under the Companies Act, 2013 and having its registered office at </w:t>
      </w:r>
      <w:r w:rsidRPr="00E62A3C">
        <w:rPr>
          <w:rFonts w:ascii="Times New Roman" w:hAnsi="Times New Roman"/>
          <w:b/>
          <w:bCs/>
          <w:sz w:val="24"/>
          <w:szCs w:val="24"/>
        </w:rPr>
        <w:t>[</w:t>
      </w:r>
      <w:r w:rsidRPr="00E62A3C">
        <w:rPr>
          <w:rFonts w:ascii="Times New Roman" w:hAnsi="Times New Roman"/>
          <w:b/>
          <w:bCs/>
          <w:i/>
          <w:sz w:val="24"/>
          <w:szCs w:val="24"/>
        </w:rPr>
        <w:t>Please fill in address</w:t>
      </w:r>
      <w:r w:rsidRPr="00E62A3C">
        <w:rPr>
          <w:rFonts w:ascii="Times New Roman" w:hAnsi="Times New Roman"/>
          <w:b/>
          <w:bCs/>
          <w:sz w:val="24"/>
          <w:szCs w:val="24"/>
        </w:rPr>
        <w:t xml:space="preserve">] </w:t>
      </w:r>
      <w:r w:rsidRPr="00E62A3C">
        <w:rPr>
          <w:rFonts w:ascii="Times New Roman" w:hAnsi="Times New Roman"/>
          <w:sz w:val="24"/>
          <w:szCs w:val="24"/>
          <w:lang w:val="en-US"/>
        </w:rPr>
        <w:t>(hereinafter referred to as “</w:t>
      </w:r>
      <w:r w:rsidRPr="00E62A3C">
        <w:rPr>
          <w:rFonts w:ascii="Times New Roman" w:hAnsi="Times New Roman"/>
          <w:b/>
          <w:sz w:val="24"/>
          <w:szCs w:val="24"/>
          <w:lang w:val="en-US"/>
        </w:rPr>
        <w:t>Company</w:t>
      </w:r>
      <w:r w:rsidRPr="00E62A3C">
        <w:rPr>
          <w:rFonts w:ascii="Times New Roman" w:hAnsi="Times New Roman"/>
          <w:sz w:val="24"/>
          <w:szCs w:val="24"/>
          <w:lang w:val="en-US"/>
        </w:rPr>
        <w:t xml:space="preserve">” which expression shall, unless repugnant to the context or meaning thereof, be deemed to include, its representatives and permitted assigns) </w:t>
      </w:r>
      <w:r w:rsidRPr="00E62A3C">
        <w:rPr>
          <w:rFonts w:ascii="Times New Roman" w:hAnsi="Times New Roman"/>
          <w:b/>
          <w:smallCaps/>
          <w:sz w:val="24"/>
          <w:szCs w:val="24"/>
          <w:lang w:val="en-US"/>
        </w:rPr>
        <w:t>of the Other part;</w:t>
      </w:r>
    </w:p>
    <w:p w14:paraId="4E585165" w14:textId="77777777" w:rsidR="00B41B79" w:rsidRPr="00E62A3C" w:rsidRDefault="00B41B79" w:rsidP="00A26867">
      <w:pPr>
        <w:spacing w:line="360" w:lineRule="auto"/>
        <w:jc w:val="both"/>
        <w:rPr>
          <w:rFonts w:ascii="Times New Roman" w:hAnsi="Times New Roman"/>
          <w:sz w:val="24"/>
          <w:szCs w:val="24"/>
          <w:lang w:val="en-US"/>
        </w:rPr>
      </w:pPr>
    </w:p>
    <w:p w14:paraId="2D377406" w14:textId="77777777" w:rsidR="00B41B79" w:rsidRPr="00E62A3C" w:rsidRDefault="00B41B79" w:rsidP="00A26867">
      <w:pPr>
        <w:spacing w:line="360" w:lineRule="auto"/>
        <w:jc w:val="both"/>
        <w:rPr>
          <w:rFonts w:ascii="Times New Roman" w:hAnsi="Times New Roman"/>
          <w:sz w:val="24"/>
          <w:szCs w:val="24"/>
        </w:rPr>
      </w:pPr>
      <w:r w:rsidRPr="00E62A3C">
        <w:rPr>
          <w:rFonts w:ascii="Times New Roman" w:hAnsi="Times New Roman"/>
          <w:i/>
          <w:sz w:val="24"/>
          <w:szCs w:val="24"/>
        </w:rPr>
        <w:t xml:space="preserve">PARTY 1 </w:t>
      </w:r>
      <w:r w:rsidRPr="00E62A3C">
        <w:rPr>
          <w:rFonts w:ascii="Times New Roman" w:hAnsi="Times New Roman"/>
          <w:sz w:val="24"/>
          <w:szCs w:val="24"/>
        </w:rPr>
        <w:t>and COMPANY shall hereinafter be referred to as such or collectively as “</w:t>
      </w:r>
      <w:r w:rsidRPr="00E62A3C">
        <w:rPr>
          <w:rFonts w:ascii="Times New Roman" w:hAnsi="Times New Roman"/>
          <w:b/>
          <w:sz w:val="24"/>
          <w:szCs w:val="24"/>
        </w:rPr>
        <w:t>Parties</w:t>
      </w:r>
      <w:r w:rsidRPr="00E62A3C">
        <w:rPr>
          <w:rFonts w:ascii="Times New Roman" w:hAnsi="Times New Roman"/>
          <w:sz w:val="24"/>
          <w:szCs w:val="24"/>
        </w:rPr>
        <w:t>” and individually as “</w:t>
      </w:r>
      <w:r w:rsidRPr="00E62A3C">
        <w:rPr>
          <w:rFonts w:ascii="Times New Roman" w:hAnsi="Times New Roman"/>
          <w:b/>
          <w:sz w:val="24"/>
          <w:szCs w:val="24"/>
        </w:rPr>
        <w:t>Party</w:t>
      </w:r>
      <w:r w:rsidRPr="00E62A3C">
        <w:rPr>
          <w:rFonts w:ascii="Times New Roman" w:hAnsi="Times New Roman"/>
          <w:sz w:val="24"/>
          <w:szCs w:val="24"/>
        </w:rPr>
        <w:t>”.</w:t>
      </w:r>
    </w:p>
    <w:p w14:paraId="436AC5F9" w14:textId="77777777" w:rsidR="00B41B79" w:rsidRPr="00E62A3C" w:rsidRDefault="00B41B79" w:rsidP="00A26867">
      <w:pPr>
        <w:spacing w:line="360" w:lineRule="auto"/>
        <w:jc w:val="both"/>
        <w:rPr>
          <w:rFonts w:ascii="Times New Roman" w:hAnsi="Times New Roman"/>
          <w:sz w:val="24"/>
          <w:szCs w:val="24"/>
        </w:rPr>
      </w:pPr>
    </w:p>
    <w:p w14:paraId="7239B958" w14:textId="77777777" w:rsidR="00B41B79" w:rsidRPr="00E62A3C" w:rsidRDefault="00B41B79" w:rsidP="00A26867">
      <w:pPr>
        <w:spacing w:line="360" w:lineRule="auto"/>
        <w:jc w:val="both"/>
        <w:rPr>
          <w:rFonts w:ascii="Times New Roman" w:hAnsi="Times New Roman"/>
          <w:sz w:val="24"/>
          <w:szCs w:val="24"/>
        </w:rPr>
      </w:pPr>
    </w:p>
    <w:p w14:paraId="2B8867A5" w14:textId="77777777" w:rsidR="00B41B79" w:rsidRPr="00E62A3C" w:rsidRDefault="00B41B79" w:rsidP="00A26867">
      <w:pPr>
        <w:tabs>
          <w:tab w:val="left" w:pos="990"/>
          <w:tab w:val="left" w:pos="1987"/>
          <w:tab w:val="left" w:pos="5400"/>
          <w:tab w:val="left" w:pos="6660"/>
        </w:tabs>
        <w:suppressAutoHyphens/>
        <w:spacing w:line="360" w:lineRule="auto"/>
        <w:jc w:val="both"/>
        <w:rPr>
          <w:rFonts w:ascii="Times New Roman" w:hAnsi="Times New Roman"/>
          <w:sz w:val="24"/>
          <w:szCs w:val="24"/>
        </w:rPr>
      </w:pPr>
      <w:r w:rsidRPr="00E62A3C">
        <w:rPr>
          <w:rFonts w:ascii="Times New Roman" w:hAnsi="Times New Roman"/>
          <w:b/>
          <w:sz w:val="24"/>
          <w:szCs w:val="24"/>
        </w:rPr>
        <w:t>WHEREAS</w:t>
      </w:r>
      <w:r w:rsidRPr="00E62A3C">
        <w:rPr>
          <w:rFonts w:ascii="Times New Roman" w:hAnsi="Times New Roman"/>
          <w:sz w:val="24"/>
          <w:szCs w:val="24"/>
        </w:rPr>
        <w:t xml:space="preserve"> both the Parties herein wish to pursue discussions and negotiate with each other for the purpose of entering into a potential business arrangement in relation to [</w:t>
      </w:r>
      <w:r w:rsidRPr="00E62A3C">
        <w:rPr>
          <w:rFonts w:ascii="Times New Roman" w:hAnsi="Times New Roman"/>
          <w:i/>
          <w:sz w:val="24"/>
          <w:szCs w:val="24"/>
        </w:rPr>
        <w:t>Please fill in details of proposed transaction</w:t>
      </w:r>
      <w:r w:rsidRPr="00E62A3C">
        <w:rPr>
          <w:rFonts w:ascii="Times New Roman" w:hAnsi="Times New Roman"/>
          <w:sz w:val="24"/>
          <w:szCs w:val="24"/>
        </w:rPr>
        <w:t>] (“</w:t>
      </w:r>
      <w:r w:rsidRPr="00E62A3C">
        <w:rPr>
          <w:rFonts w:ascii="Times New Roman" w:hAnsi="Times New Roman"/>
          <w:b/>
          <w:sz w:val="24"/>
          <w:szCs w:val="24"/>
        </w:rPr>
        <w:t>Proposed Transaction</w:t>
      </w:r>
      <w:r w:rsidRPr="00E62A3C">
        <w:rPr>
          <w:rFonts w:ascii="Times New Roman" w:hAnsi="Times New Roman"/>
          <w:sz w:val="24"/>
          <w:szCs w:val="24"/>
        </w:rPr>
        <w:t>”);</w:t>
      </w:r>
    </w:p>
    <w:p w14:paraId="2AFCF664" w14:textId="77777777" w:rsidR="00B41B79" w:rsidRPr="00E62A3C" w:rsidRDefault="00B41B79" w:rsidP="00A26867">
      <w:pPr>
        <w:tabs>
          <w:tab w:val="left" w:pos="990"/>
          <w:tab w:val="left" w:pos="1987"/>
          <w:tab w:val="left" w:pos="5400"/>
          <w:tab w:val="left" w:pos="6660"/>
        </w:tabs>
        <w:suppressAutoHyphens/>
        <w:spacing w:line="360" w:lineRule="auto"/>
        <w:jc w:val="both"/>
        <w:rPr>
          <w:rFonts w:ascii="Times New Roman" w:hAnsi="Times New Roman"/>
          <w:sz w:val="24"/>
          <w:szCs w:val="24"/>
        </w:rPr>
      </w:pPr>
    </w:p>
    <w:p w14:paraId="45851ED0" w14:textId="77777777" w:rsidR="00B41B79" w:rsidRPr="00E62A3C" w:rsidRDefault="00B41B79" w:rsidP="00A26867">
      <w:pPr>
        <w:tabs>
          <w:tab w:val="left" w:pos="990"/>
          <w:tab w:val="left" w:pos="1987"/>
          <w:tab w:val="left" w:pos="5400"/>
          <w:tab w:val="left" w:pos="6660"/>
        </w:tabs>
        <w:suppressAutoHyphens/>
        <w:spacing w:line="360" w:lineRule="auto"/>
        <w:jc w:val="both"/>
        <w:rPr>
          <w:rFonts w:ascii="Times New Roman" w:hAnsi="Times New Roman"/>
          <w:sz w:val="24"/>
          <w:szCs w:val="24"/>
        </w:rPr>
      </w:pPr>
      <w:r w:rsidRPr="00E62A3C">
        <w:rPr>
          <w:rFonts w:ascii="Times New Roman" w:hAnsi="Times New Roman"/>
          <w:b/>
          <w:sz w:val="24"/>
          <w:szCs w:val="24"/>
        </w:rPr>
        <w:lastRenderedPageBreak/>
        <w:t>AND WHEREAS</w:t>
      </w:r>
      <w:r w:rsidRPr="00E62A3C">
        <w:rPr>
          <w:rFonts w:ascii="Times New Roman" w:hAnsi="Times New Roman"/>
          <w:sz w:val="24"/>
          <w:szCs w:val="24"/>
        </w:rPr>
        <w:t xml:space="preserve"> the Parties contemplate that with respect to the Proposed Transaction, both the Parties may exchange</w:t>
      </w:r>
      <w:r w:rsidRPr="00E62A3C">
        <w:rPr>
          <w:rFonts w:ascii="Times New Roman" w:hAnsi="Times New Roman"/>
          <w:spacing w:val="-3"/>
          <w:sz w:val="24"/>
          <w:szCs w:val="24"/>
        </w:rPr>
        <w:t xml:space="preserve"> certain information, material and documents relating to each other’s business, assets, financial condition, operations, plans and/or prospects of their businesses (hereinafter referred to as “</w:t>
      </w:r>
      <w:r w:rsidRPr="00E62A3C">
        <w:rPr>
          <w:rFonts w:ascii="Times New Roman" w:hAnsi="Times New Roman"/>
          <w:b/>
          <w:spacing w:val="-3"/>
          <w:sz w:val="24"/>
          <w:szCs w:val="24"/>
        </w:rPr>
        <w:t>Confidential Information</w:t>
      </w:r>
      <w:r w:rsidRPr="00E62A3C">
        <w:rPr>
          <w:rFonts w:ascii="Times New Roman" w:hAnsi="Times New Roman"/>
          <w:spacing w:val="-3"/>
          <w:sz w:val="24"/>
          <w:szCs w:val="24"/>
        </w:rPr>
        <w:t>”, more fully detailed in clause 1 herein below) that each Party regards as proprietary and confidential</w:t>
      </w:r>
      <w:r w:rsidRPr="00E62A3C">
        <w:rPr>
          <w:rFonts w:ascii="Times New Roman" w:hAnsi="Times New Roman"/>
          <w:sz w:val="24"/>
          <w:szCs w:val="24"/>
        </w:rPr>
        <w:t>; and</w:t>
      </w:r>
    </w:p>
    <w:p w14:paraId="1EFBEC27" w14:textId="77777777" w:rsidR="00B41B79" w:rsidRPr="00E62A3C" w:rsidRDefault="00B41B79" w:rsidP="00A26867">
      <w:pPr>
        <w:tabs>
          <w:tab w:val="left" w:pos="990"/>
          <w:tab w:val="left" w:pos="1987"/>
          <w:tab w:val="left" w:pos="5400"/>
          <w:tab w:val="left" w:pos="6660"/>
        </w:tabs>
        <w:suppressAutoHyphens/>
        <w:spacing w:line="360" w:lineRule="auto"/>
        <w:jc w:val="both"/>
        <w:rPr>
          <w:rFonts w:ascii="Times New Roman" w:hAnsi="Times New Roman"/>
          <w:sz w:val="24"/>
          <w:szCs w:val="24"/>
        </w:rPr>
      </w:pPr>
    </w:p>
    <w:p w14:paraId="419F5ECC" w14:textId="77777777" w:rsidR="00B41B79" w:rsidRPr="00E62A3C" w:rsidRDefault="00B41B79" w:rsidP="00A26867">
      <w:pPr>
        <w:tabs>
          <w:tab w:val="left" w:pos="990"/>
          <w:tab w:val="left" w:pos="1987"/>
          <w:tab w:val="left" w:pos="5400"/>
          <w:tab w:val="left" w:pos="6660"/>
        </w:tabs>
        <w:suppressAutoHyphens/>
        <w:spacing w:line="360" w:lineRule="auto"/>
        <w:jc w:val="both"/>
        <w:rPr>
          <w:rFonts w:ascii="Times New Roman" w:hAnsi="Times New Roman"/>
          <w:sz w:val="24"/>
          <w:szCs w:val="24"/>
        </w:rPr>
      </w:pPr>
      <w:r w:rsidRPr="00E62A3C">
        <w:rPr>
          <w:rFonts w:ascii="Times New Roman" w:hAnsi="Times New Roman"/>
          <w:b/>
          <w:sz w:val="24"/>
          <w:szCs w:val="24"/>
        </w:rPr>
        <w:t>AND WHEREAS</w:t>
      </w:r>
      <w:r w:rsidRPr="00E62A3C">
        <w:rPr>
          <w:rFonts w:ascii="Times New Roman" w:hAnsi="Times New Roman"/>
          <w:sz w:val="24"/>
          <w:szCs w:val="24"/>
        </w:rPr>
        <w:t xml:space="preserve">, each Party wishes to review such Confidential Information of the other for the sole purpose of determining their mutual interest in engaging in the Proposed Transaction; </w:t>
      </w:r>
    </w:p>
    <w:p w14:paraId="1A048EA7" w14:textId="77777777" w:rsidR="00B41B79" w:rsidRPr="00E62A3C" w:rsidRDefault="00B41B79" w:rsidP="00A26867">
      <w:pPr>
        <w:spacing w:line="360" w:lineRule="auto"/>
        <w:jc w:val="both"/>
        <w:rPr>
          <w:rFonts w:ascii="Times New Roman" w:hAnsi="Times New Roman"/>
          <w:sz w:val="24"/>
          <w:szCs w:val="24"/>
        </w:rPr>
      </w:pPr>
    </w:p>
    <w:p w14:paraId="3BE16EA4" w14:textId="77777777" w:rsidR="00B41B79" w:rsidRPr="00E62A3C" w:rsidRDefault="00B41B79" w:rsidP="00A26867">
      <w:pPr>
        <w:spacing w:line="360" w:lineRule="auto"/>
        <w:jc w:val="both"/>
        <w:rPr>
          <w:rFonts w:ascii="Times New Roman" w:hAnsi="Times New Roman"/>
          <w:b/>
          <w:sz w:val="24"/>
          <w:szCs w:val="24"/>
        </w:rPr>
      </w:pPr>
      <w:r w:rsidRPr="00E62A3C">
        <w:rPr>
          <w:rFonts w:ascii="Times New Roman" w:hAnsi="Times New Roman"/>
          <w:b/>
          <w:sz w:val="24"/>
          <w:szCs w:val="24"/>
        </w:rPr>
        <w:t>IN CONNECTION WITH THE ABOVE, THE PARTIES HEREBY AGREE AS FOLLOWS:</w:t>
      </w:r>
    </w:p>
    <w:p w14:paraId="525E587A" w14:textId="77777777" w:rsidR="00B41B79" w:rsidRPr="00E62A3C" w:rsidRDefault="00B41B79" w:rsidP="00A26867">
      <w:pPr>
        <w:spacing w:line="360" w:lineRule="auto"/>
        <w:ind w:left="720" w:hanging="720"/>
        <w:jc w:val="both"/>
        <w:rPr>
          <w:rFonts w:ascii="Times New Roman" w:hAnsi="Times New Roman"/>
          <w:sz w:val="24"/>
          <w:szCs w:val="24"/>
        </w:rPr>
      </w:pPr>
    </w:p>
    <w:p w14:paraId="0875246E"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pacing w:val="-3"/>
          <w:sz w:val="24"/>
          <w:szCs w:val="24"/>
        </w:rPr>
        <w:t>1.</w:t>
      </w:r>
      <w:r w:rsidRPr="00E62A3C">
        <w:rPr>
          <w:rFonts w:ascii="Times New Roman" w:hAnsi="Times New Roman"/>
          <w:spacing w:val="-3"/>
          <w:sz w:val="24"/>
          <w:szCs w:val="24"/>
        </w:rPr>
        <w:tab/>
        <w:t>“</w:t>
      </w:r>
      <w:r w:rsidRPr="00E62A3C">
        <w:rPr>
          <w:rFonts w:ascii="Times New Roman" w:hAnsi="Times New Roman"/>
          <w:b/>
          <w:spacing w:val="-3"/>
          <w:sz w:val="24"/>
          <w:szCs w:val="24"/>
        </w:rPr>
        <w:t xml:space="preserve">Confidential and or </w:t>
      </w:r>
      <w:r w:rsidRPr="00E62A3C">
        <w:rPr>
          <w:rFonts w:ascii="Times New Roman" w:hAnsi="Times New Roman"/>
          <w:b/>
          <w:sz w:val="24"/>
          <w:szCs w:val="24"/>
        </w:rPr>
        <w:t>proprietary Information</w:t>
      </w:r>
      <w:r w:rsidRPr="00E62A3C">
        <w:rPr>
          <w:rFonts w:ascii="Times New Roman" w:hAnsi="Times New Roman"/>
          <w:sz w:val="24"/>
          <w:szCs w:val="24"/>
        </w:rPr>
        <w:t xml:space="preserve">” shall mean and include any information disclosed by one Party (Disclosing Party) to the other (Receiving Party) either directly or indirectly, in writing, orally, by inspection of tangible objects (including, without limitation, documents, prototypes, samples, media, documentation, discs and code). Confidential information shall include, without limitation, any materials, trade secrets, network information, configurations, trademarks, brand name, know-how, business and marketing plans, financial and operational information, and all other non-public information, material or data relating to the current and/ or future business and operations of the Disclosing Party and analysis, compilations, studies, summaries, extracts or other documentation prepared by the Disclosing Party. Confidential Information may also include information disclosed to the Receiving Party by third parties on behalf of the Disclosing Party. </w:t>
      </w:r>
    </w:p>
    <w:p w14:paraId="110336DA" w14:textId="77777777" w:rsidR="00B41B79" w:rsidRPr="00E62A3C" w:rsidRDefault="00B41B79" w:rsidP="00A26867">
      <w:pPr>
        <w:spacing w:line="360" w:lineRule="auto"/>
        <w:jc w:val="both"/>
        <w:rPr>
          <w:rFonts w:ascii="Times New Roman" w:hAnsi="Times New Roman"/>
          <w:sz w:val="24"/>
          <w:szCs w:val="24"/>
        </w:rPr>
      </w:pPr>
    </w:p>
    <w:p w14:paraId="435C0716"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2.</w:t>
      </w:r>
      <w:r w:rsidRPr="00E62A3C">
        <w:rPr>
          <w:rFonts w:ascii="Times New Roman" w:hAnsi="Times New Roman"/>
          <w:sz w:val="24"/>
          <w:szCs w:val="24"/>
        </w:rPr>
        <w:tab/>
        <w:t>The Receiving Party shall refrain from disclosing, reproducing, summarising and/or distributing Confidential Information and confidential materials of the Disclosing Party except in connection with the Proposed Transaction.</w:t>
      </w:r>
    </w:p>
    <w:p w14:paraId="3C88B22E" w14:textId="77777777" w:rsidR="00B41B79" w:rsidRPr="00E62A3C" w:rsidRDefault="00B41B79" w:rsidP="00A26867">
      <w:pPr>
        <w:spacing w:line="360" w:lineRule="auto"/>
        <w:ind w:left="567" w:hanging="567"/>
        <w:jc w:val="both"/>
        <w:rPr>
          <w:rFonts w:ascii="Times New Roman" w:hAnsi="Times New Roman"/>
          <w:sz w:val="24"/>
          <w:szCs w:val="24"/>
        </w:rPr>
      </w:pPr>
    </w:p>
    <w:p w14:paraId="63286AB9"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lastRenderedPageBreak/>
        <w:t>3.</w:t>
      </w:r>
      <w:r w:rsidRPr="00E62A3C">
        <w:rPr>
          <w:rFonts w:ascii="Times New Roman" w:hAnsi="Times New Roman"/>
          <w:sz w:val="24"/>
          <w:szCs w:val="24"/>
        </w:rPr>
        <w:tab/>
        <w:t>The Parties shall protect the confidentiality of each other’s Confidential Information in the same manner as they protect the confidentiality of their own proprietary and confidential information of similar nature. Each Party, while acknowledging the confidential and proprietary nature of the Confidential Information agrees to take all reasonable measures at its own expense to restrain its representatives from prohibited or unauthorised disclosure or use of the Confidential Information.</w:t>
      </w:r>
    </w:p>
    <w:p w14:paraId="20931725" w14:textId="77777777" w:rsidR="00B41B79" w:rsidRPr="00E62A3C" w:rsidRDefault="00B41B79" w:rsidP="00A26867">
      <w:pPr>
        <w:spacing w:line="360" w:lineRule="auto"/>
        <w:ind w:left="567" w:hanging="567"/>
        <w:jc w:val="both"/>
        <w:rPr>
          <w:rFonts w:ascii="Times New Roman" w:hAnsi="Times New Roman"/>
          <w:sz w:val="24"/>
          <w:szCs w:val="24"/>
        </w:rPr>
      </w:pPr>
    </w:p>
    <w:p w14:paraId="45EBBB69" w14:textId="77777777" w:rsidR="00B41B79" w:rsidRPr="00E62A3C" w:rsidRDefault="00B41B79" w:rsidP="00A26867">
      <w:pPr>
        <w:numPr>
          <w:ilvl w:val="0"/>
          <w:numId w:val="1"/>
        </w:numPr>
        <w:tabs>
          <w:tab w:val="clear" w:pos="720"/>
        </w:tabs>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Confidential Information shall at all times remain the property of the Disclosing Party and may not be copied or reproduced by the Receiving Party without the Disclosing Party’s prior written consent.   </w:t>
      </w:r>
    </w:p>
    <w:p w14:paraId="7F81843B" w14:textId="77777777" w:rsidR="00B41B79" w:rsidRPr="00E62A3C" w:rsidRDefault="00B41B79" w:rsidP="00A26867">
      <w:pPr>
        <w:spacing w:line="360" w:lineRule="auto"/>
        <w:ind w:left="567" w:hanging="567"/>
        <w:jc w:val="both"/>
        <w:rPr>
          <w:rFonts w:ascii="Times New Roman" w:hAnsi="Times New Roman"/>
          <w:sz w:val="24"/>
          <w:szCs w:val="24"/>
        </w:rPr>
      </w:pPr>
    </w:p>
    <w:p w14:paraId="26BACA84"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5.</w:t>
      </w:r>
      <w:r w:rsidRPr="00E62A3C">
        <w:rPr>
          <w:rFonts w:ascii="Times New Roman" w:hAnsi="Times New Roman"/>
          <w:sz w:val="24"/>
          <w:szCs w:val="24"/>
        </w:rPr>
        <w:tab/>
        <w:t xml:space="preserve">Within seven (7) days of a written request by the Disclosing Party, the Receiving Party shall return/destroy (as may be requested in writing by the Disclosing Party or upon expiry and or earlier termination) all originals, copies, reproductions and summaries of Confidential Information provided to the Receiving Party as Confidential Information.  The Receiving Party shall certify to the Disclosing Party in writing that it has satisfied its obligations under this paragraph.  </w:t>
      </w:r>
    </w:p>
    <w:p w14:paraId="66F7DFD3" w14:textId="77777777" w:rsidR="00B41B79" w:rsidRPr="00E62A3C" w:rsidRDefault="00B41B79" w:rsidP="00A26867">
      <w:pPr>
        <w:spacing w:line="360" w:lineRule="auto"/>
        <w:ind w:left="567" w:hanging="567"/>
        <w:jc w:val="both"/>
        <w:rPr>
          <w:rFonts w:ascii="Times New Roman" w:hAnsi="Times New Roman"/>
          <w:sz w:val="24"/>
          <w:szCs w:val="24"/>
        </w:rPr>
      </w:pPr>
    </w:p>
    <w:p w14:paraId="4E52927E"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6.</w:t>
      </w:r>
      <w:r w:rsidRPr="00E62A3C">
        <w:rPr>
          <w:rFonts w:ascii="Times New Roman" w:hAnsi="Times New Roman"/>
          <w:sz w:val="24"/>
          <w:szCs w:val="24"/>
        </w:rPr>
        <w:tab/>
        <w:t>The Receiving Party may disclose the Confidential Information only to the Receiving Party's employees and consultants on a need-to-know basis.  The Receiving Party shall have executed or shall execute appropriate written agreements with third parties, in a form and manner sufficient to enable the Receiving Party to enforce all the provisions of this Agreement.</w:t>
      </w:r>
    </w:p>
    <w:p w14:paraId="50CADABE" w14:textId="77777777" w:rsidR="00B41B79" w:rsidRPr="00E62A3C" w:rsidRDefault="00B41B79" w:rsidP="00A26867">
      <w:pPr>
        <w:tabs>
          <w:tab w:val="left" w:pos="720"/>
        </w:tabs>
        <w:overflowPunct w:val="0"/>
        <w:autoSpaceDE w:val="0"/>
        <w:autoSpaceDN w:val="0"/>
        <w:adjustRightInd w:val="0"/>
        <w:spacing w:line="360" w:lineRule="auto"/>
        <w:ind w:left="567" w:hanging="567"/>
        <w:jc w:val="both"/>
        <w:textAlignment w:val="baseline"/>
        <w:rPr>
          <w:rFonts w:ascii="Times New Roman" w:hAnsi="Times New Roman"/>
          <w:sz w:val="24"/>
          <w:szCs w:val="24"/>
        </w:rPr>
      </w:pPr>
    </w:p>
    <w:p w14:paraId="1136853E"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7.</w:t>
      </w:r>
      <w:r w:rsidRPr="00E62A3C">
        <w:rPr>
          <w:rFonts w:ascii="Times New Roman" w:hAnsi="Times New Roman"/>
          <w:sz w:val="24"/>
          <w:szCs w:val="24"/>
        </w:rPr>
        <w:tab/>
        <w:t xml:space="preserve">Confidential Information, however, shall not include any information which the Receiving Party can show: </w:t>
      </w:r>
    </w:p>
    <w:p w14:paraId="73A2434F" w14:textId="77777777" w:rsidR="00B41B79" w:rsidRPr="00E62A3C" w:rsidRDefault="00B41B79" w:rsidP="00A26867">
      <w:pPr>
        <w:spacing w:line="360" w:lineRule="auto"/>
        <w:ind w:left="810" w:hanging="810"/>
        <w:jc w:val="both"/>
        <w:rPr>
          <w:rFonts w:ascii="Times New Roman" w:hAnsi="Times New Roman"/>
          <w:sz w:val="24"/>
          <w:szCs w:val="24"/>
        </w:rPr>
      </w:pPr>
    </w:p>
    <w:p w14:paraId="32FD18D9" w14:textId="77777777" w:rsidR="00B41B79" w:rsidRPr="00E62A3C" w:rsidRDefault="00B41B79" w:rsidP="00A26867">
      <w:pPr>
        <w:pStyle w:val="BodyTextIndent2"/>
        <w:spacing w:line="360" w:lineRule="auto"/>
        <w:ind w:left="1701" w:hanging="567"/>
        <w:rPr>
          <w:sz w:val="24"/>
          <w:szCs w:val="24"/>
        </w:rPr>
      </w:pPr>
      <w:proofErr w:type="spellStart"/>
      <w:r w:rsidRPr="00E62A3C">
        <w:rPr>
          <w:sz w:val="24"/>
          <w:szCs w:val="24"/>
        </w:rPr>
        <w:t>i</w:t>
      </w:r>
      <w:proofErr w:type="spellEnd"/>
      <w:r w:rsidRPr="00E62A3C">
        <w:rPr>
          <w:sz w:val="24"/>
          <w:szCs w:val="24"/>
        </w:rPr>
        <w:t>)</w:t>
      </w:r>
      <w:r w:rsidRPr="00E62A3C">
        <w:rPr>
          <w:sz w:val="24"/>
          <w:szCs w:val="24"/>
        </w:rPr>
        <w:tab/>
        <w:t>is in or comes into the public domain otherwise than through a breach of this Agreement or the fault of the Receiving Party; or</w:t>
      </w:r>
    </w:p>
    <w:p w14:paraId="32AF0D15" w14:textId="77777777" w:rsidR="00B41B79" w:rsidRPr="00E62A3C" w:rsidRDefault="00B41B79" w:rsidP="00A26867">
      <w:pPr>
        <w:tabs>
          <w:tab w:val="left" w:pos="567"/>
          <w:tab w:val="left" w:pos="1134"/>
          <w:tab w:val="left" w:pos="1701"/>
        </w:tabs>
        <w:spacing w:line="360" w:lineRule="auto"/>
        <w:ind w:left="1701" w:hanging="567"/>
        <w:jc w:val="both"/>
        <w:rPr>
          <w:rFonts w:ascii="Times New Roman" w:hAnsi="Times New Roman"/>
          <w:sz w:val="24"/>
          <w:szCs w:val="24"/>
        </w:rPr>
      </w:pPr>
    </w:p>
    <w:p w14:paraId="0095A6B7" w14:textId="77777777" w:rsidR="00B41B79" w:rsidRPr="00E62A3C" w:rsidRDefault="00B41B79" w:rsidP="00A26867">
      <w:pPr>
        <w:pStyle w:val="BodyTextIndent2"/>
        <w:spacing w:line="360" w:lineRule="auto"/>
        <w:ind w:left="1701" w:hanging="567"/>
        <w:rPr>
          <w:sz w:val="24"/>
          <w:szCs w:val="24"/>
        </w:rPr>
      </w:pPr>
      <w:r w:rsidRPr="00E62A3C">
        <w:rPr>
          <w:sz w:val="24"/>
          <w:szCs w:val="24"/>
        </w:rPr>
        <w:lastRenderedPageBreak/>
        <w:t>ii)</w:t>
      </w:r>
      <w:r w:rsidRPr="00E62A3C">
        <w:rPr>
          <w:sz w:val="24"/>
          <w:szCs w:val="24"/>
        </w:rPr>
        <w:tab/>
        <w:t>was already in its possession free of any such restriction prior to receipt from the Disclosing Party; or</w:t>
      </w:r>
    </w:p>
    <w:p w14:paraId="082963EB" w14:textId="77777777" w:rsidR="00B41B79" w:rsidRPr="00E62A3C" w:rsidRDefault="00B41B79" w:rsidP="00A26867">
      <w:pPr>
        <w:tabs>
          <w:tab w:val="left" w:pos="567"/>
          <w:tab w:val="left" w:pos="1134"/>
          <w:tab w:val="left" w:pos="1701"/>
        </w:tabs>
        <w:spacing w:line="360" w:lineRule="auto"/>
        <w:ind w:left="1701" w:hanging="567"/>
        <w:jc w:val="both"/>
        <w:rPr>
          <w:rFonts w:ascii="Times New Roman" w:hAnsi="Times New Roman"/>
          <w:sz w:val="24"/>
          <w:szCs w:val="24"/>
        </w:rPr>
      </w:pPr>
    </w:p>
    <w:p w14:paraId="36EAF302" w14:textId="77777777" w:rsidR="00B41B79" w:rsidRPr="00E62A3C" w:rsidRDefault="00B41B79" w:rsidP="00A26867">
      <w:pPr>
        <w:pStyle w:val="BodyTextIndent2"/>
        <w:spacing w:line="360" w:lineRule="auto"/>
        <w:ind w:left="1701" w:hanging="567"/>
        <w:rPr>
          <w:sz w:val="24"/>
          <w:szCs w:val="24"/>
        </w:rPr>
      </w:pPr>
      <w:r w:rsidRPr="00E62A3C">
        <w:rPr>
          <w:sz w:val="24"/>
          <w:szCs w:val="24"/>
        </w:rPr>
        <w:t>iii)</w:t>
      </w:r>
      <w:r w:rsidRPr="00E62A3C">
        <w:rPr>
          <w:sz w:val="24"/>
          <w:szCs w:val="24"/>
        </w:rPr>
        <w:tab/>
        <w:t>was independently developed by the Receiving Party without making use of the Confidential Information; or</w:t>
      </w:r>
    </w:p>
    <w:p w14:paraId="6E796163" w14:textId="77777777" w:rsidR="00B41B79" w:rsidRPr="00E62A3C" w:rsidRDefault="00B41B79" w:rsidP="00A26867">
      <w:pPr>
        <w:tabs>
          <w:tab w:val="left" w:pos="567"/>
          <w:tab w:val="left" w:pos="1134"/>
          <w:tab w:val="left" w:pos="1701"/>
        </w:tabs>
        <w:spacing w:line="360" w:lineRule="auto"/>
        <w:ind w:left="1701" w:hanging="567"/>
        <w:jc w:val="both"/>
        <w:rPr>
          <w:rFonts w:ascii="Times New Roman" w:hAnsi="Times New Roman"/>
          <w:sz w:val="24"/>
          <w:szCs w:val="24"/>
        </w:rPr>
      </w:pPr>
    </w:p>
    <w:p w14:paraId="419A0A67" w14:textId="77777777" w:rsidR="00B41B79" w:rsidRPr="00E62A3C" w:rsidRDefault="00B41B79" w:rsidP="00A26867">
      <w:pPr>
        <w:pStyle w:val="BodyTextIndent2"/>
        <w:spacing w:line="360" w:lineRule="auto"/>
        <w:ind w:left="1701" w:hanging="567"/>
        <w:rPr>
          <w:sz w:val="24"/>
          <w:szCs w:val="24"/>
        </w:rPr>
      </w:pPr>
      <w:proofErr w:type="spellStart"/>
      <w:r w:rsidRPr="00E62A3C">
        <w:rPr>
          <w:sz w:val="24"/>
          <w:szCs w:val="24"/>
          <w:lang w:val="en-GB"/>
        </w:rPr>
        <w:t>i</w:t>
      </w:r>
      <w:proofErr w:type="spellEnd"/>
      <w:r w:rsidRPr="00E62A3C">
        <w:rPr>
          <w:sz w:val="24"/>
          <w:szCs w:val="24"/>
        </w:rPr>
        <w:t>v)</w:t>
      </w:r>
      <w:r w:rsidRPr="00E62A3C">
        <w:rPr>
          <w:sz w:val="24"/>
          <w:szCs w:val="24"/>
        </w:rPr>
        <w:tab/>
        <w:t xml:space="preserve">has been approved for release or use (in either case without restriction) by written </w:t>
      </w:r>
      <w:proofErr w:type="spellStart"/>
      <w:r w:rsidRPr="00E62A3C">
        <w:rPr>
          <w:sz w:val="24"/>
          <w:szCs w:val="24"/>
        </w:rPr>
        <w:t>authorisation</w:t>
      </w:r>
      <w:proofErr w:type="spellEnd"/>
      <w:r w:rsidRPr="00E62A3C">
        <w:rPr>
          <w:sz w:val="24"/>
          <w:szCs w:val="24"/>
        </w:rPr>
        <w:t xml:space="preserve"> of the Disclosing Party.</w:t>
      </w:r>
    </w:p>
    <w:p w14:paraId="4D8DD993" w14:textId="77777777" w:rsidR="00B41B79" w:rsidRPr="00E62A3C" w:rsidRDefault="00B41B79" w:rsidP="00A26867">
      <w:pPr>
        <w:spacing w:line="360" w:lineRule="auto"/>
        <w:jc w:val="both"/>
        <w:rPr>
          <w:rFonts w:ascii="Times New Roman" w:hAnsi="Times New Roman"/>
          <w:sz w:val="24"/>
          <w:szCs w:val="24"/>
          <w:lang w:val="en-US"/>
        </w:rPr>
      </w:pPr>
    </w:p>
    <w:p w14:paraId="55E0B32B"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lang w:val="en-US"/>
        </w:rPr>
        <w:t>8.</w:t>
      </w:r>
      <w:r w:rsidRPr="00E62A3C">
        <w:rPr>
          <w:rFonts w:ascii="Times New Roman" w:hAnsi="Times New Roman"/>
          <w:sz w:val="24"/>
          <w:szCs w:val="24"/>
          <w:lang w:val="en-US"/>
        </w:rPr>
        <w:tab/>
        <w:t>I</w:t>
      </w:r>
      <w:r w:rsidRPr="00E62A3C">
        <w:rPr>
          <w:rFonts w:ascii="Times New Roman" w:hAnsi="Times New Roman"/>
          <w:sz w:val="24"/>
          <w:szCs w:val="24"/>
        </w:rPr>
        <w:t xml:space="preserve">n the event either Party receives a summons or other validly issued administrative or judicial process requiring the disclosure of Confidential Information of the other Party, the Receiving Party shall promptly notify the Disclosing Party.  The Receiving Party may disclose Confidential Information to the extent such disclosure is required by law, rule, regulation or legal process; </w:t>
      </w:r>
      <w:r w:rsidRPr="00E62A3C">
        <w:rPr>
          <w:rFonts w:ascii="Times New Roman" w:hAnsi="Times New Roman"/>
          <w:i/>
          <w:iCs/>
          <w:sz w:val="24"/>
          <w:szCs w:val="24"/>
        </w:rPr>
        <w:t>provided however</w:t>
      </w:r>
      <w:r w:rsidRPr="00E62A3C">
        <w:rPr>
          <w:rFonts w:ascii="Times New Roman" w:hAnsi="Times New Roman"/>
          <w:sz w:val="24"/>
          <w:szCs w:val="24"/>
        </w:rPr>
        <w:t>, that, to the extent practicable, the Receiving Party shall give prompt written notice of any such request for such information to the Disclosing Party,  and agrees to co-operate with the Disclosing Party, at the Disclosing Party’s expense, to the extent permissible and practicable, to challenge the request or limit the scope there of, as the Disclosing Party may reasonably deem appropriate.</w:t>
      </w:r>
    </w:p>
    <w:p w14:paraId="28465F80" w14:textId="77777777" w:rsidR="00B41B79" w:rsidRPr="00E62A3C" w:rsidRDefault="00B41B79" w:rsidP="00A26867">
      <w:pPr>
        <w:spacing w:line="360" w:lineRule="auto"/>
        <w:ind w:left="567" w:hanging="567"/>
        <w:jc w:val="both"/>
        <w:rPr>
          <w:rFonts w:ascii="Times New Roman" w:hAnsi="Times New Roman"/>
          <w:sz w:val="24"/>
          <w:szCs w:val="24"/>
          <w:lang w:val="en-US"/>
        </w:rPr>
      </w:pPr>
    </w:p>
    <w:p w14:paraId="2ECA740A"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lang w:val="en-US"/>
        </w:rPr>
        <w:t>9.</w:t>
      </w:r>
      <w:r w:rsidRPr="00E62A3C">
        <w:rPr>
          <w:rFonts w:ascii="Times New Roman" w:hAnsi="Times New Roman"/>
          <w:sz w:val="24"/>
          <w:szCs w:val="24"/>
          <w:lang w:val="en-US"/>
        </w:rPr>
        <w:tab/>
      </w:r>
      <w:r w:rsidRPr="00E62A3C">
        <w:rPr>
          <w:rFonts w:ascii="Times New Roman" w:hAnsi="Times New Roman"/>
          <w:sz w:val="24"/>
          <w:szCs w:val="24"/>
        </w:rPr>
        <w:t>Neither Party shall use the other’s name, trademarks, proprietary words or symbols, or disclose the existence or contents of this Agreement, in any publication, press release, marketing material, or otherwise, without the prior written approval of the other.</w:t>
      </w:r>
    </w:p>
    <w:p w14:paraId="27D26280" w14:textId="77777777" w:rsidR="00B41B79" w:rsidRPr="00E62A3C" w:rsidRDefault="00B41B79" w:rsidP="00A26867">
      <w:pPr>
        <w:spacing w:line="360" w:lineRule="auto"/>
        <w:ind w:left="567" w:hanging="567"/>
        <w:jc w:val="both"/>
        <w:rPr>
          <w:rFonts w:ascii="Times New Roman" w:hAnsi="Times New Roman"/>
          <w:sz w:val="24"/>
          <w:szCs w:val="24"/>
        </w:rPr>
      </w:pPr>
    </w:p>
    <w:p w14:paraId="4D198B30"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10.</w:t>
      </w:r>
      <w:r w:rsidRPr="00E62A3C">
        <w:rPr>
          <w:rFonts w:ascii="Times New Roman" w:hAnsi="Times New Roman"/>
          <w:sz w:val="24"/>
          <w:szCs w:val="24"/>
        </w:rPr>
        <w:tab/>
        <w:t xml:space="preserve">Each Party agrees that the conditions in this Agreement and the Confidential Information disclosed pursuant to this Agreement are of a special, unique, and extraordinary character and that an impending or existing violation of any provision of this Agreement would cause the other Party irreparable injury for which it would have no adequate remedy at law and further agrees that the other Party shall be </w:t>
      </w:r>
      <w:r w:rsidRPr="00E62A3C">
        <w:rPr>
          <w:rFonts w:ascii="Times New Roman" w:hAnsi="Times New Roman"/>
          <w:sz w:val="24"/>
          <w:szCs w:val="24"/>
        </w:rPr>
        <w:lastRenderedPageBreak/>
        <w:t>entitled to obtain immediately injunctive relief prohibiting such violation, in addition to any other rights and remedies available to it at law or in equity.</w:t>
      </w:r>
    </w:p>
    <w:p w14:paraId="67FD7D3D" w14:textId="77777777" w:rsidR="00B41B79" w:rsidRPr="00E62A3C" w:rsidRDefault="00B41B79" w:rsidP="00A26867">
      <w:pPr>
        <w:spacing w:line="360" w:lineRule="auto"/>
        <w:ind w:left="567" w:hanging="567"/>
        <w:jc w:val="both"/>
        <w:rPr>
          <w:rFonts w:ascii="Times New Roman" w:hAnsi="Times New Roman"/>
          <w:sz w:val="24"/>
          <w:szCs w:val="24"/>
        </w:rPr>
      </w:pPr>
    </w:p>
    <w:p w14:paraId="02BA6DF9"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11.</w:t>
      </w:r>
      <w:r w:rsidRPr="00E62A3C">
        <w:rPr>
          <w:rFonts w:ascii="Times New Roman" w:hAnsi="Times New Roman"/>
          <w:sz w:val="24"/>
          <w:szCs w:val="24"/>
        </w:rPr>
        <w:tab/>
        <w:t>Subject to Clause 12 below, the Receiving Party shall indemnify the Disclosing Party for all direct costs, expenses or damages that the Disclosing Party incurs as a result of any breach of this Agreement by the Receiving Party or its representatives. This obligation shall include reasonable court and litigation expenses and actual, reasonable attorney’s fees. The Parties acknowledge that damages may not be a sufficient remedy for any breach of this Agreement, and the non-breaching Party is entitled to seek specific performance or injunctive relief (as appropriate) as a remedy for any breach or threatened breach, in addition to any other remedies available to it at law or in equity.</w:t>
      </w:r>
    </w:p>
    <w:p w14:paraId="451990A5" w14:textId="77777777" w:rsidR="00B41B79" w:rsidRPr="00E62A3C" w:rsidRDefault="00B41B79" w:rsidP="00A26867">
      <w:pPr>
        <w:spacing w:line="360" w:lineRule="auto"/>
        <w:ind w:left="567" w:hanging="567"/>
        <w:jc w:val="both"/>
        <w:rPr>
          <w:rFonts w:ascii="Times New Roman" w:hAnsi="Times New Roman"/>
          <w:sz w:val="24"/>
          <w:szCs w:val="24"/>
        </w:rPr>
      </w:pPr>
    </w:p>
    <w:p w14:paraId="00CEE3B6"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12. </w:t>
      </w:r>
      <w:r w:rsidRPr="00E62A3C">
        <w:rPr>
          <w:rFonts w:ascii="Times New Roman" w:hAnsi="Times New Roman"/>
          <w:sz w:val="24"/>
          <w:szCs w:val="24"/>
        </w:rPr>
        <w:tab/>
        <w:t>Except in respect of a breach of the confidentiality obligations under this Agreement or the indemnification obligations under Clause 11 above, neither Party shall be liable to the other for any special, consequential, incidental or exemplary damages or loss (or any lost profits, savings or business opportunity), regardless of whether a Party was advised of the possibility of the damage or loss asserted.</w:t>
      </w:r>
    </w:p>
    <w:p w14:paraId="1C027877" w14:textId="77777777" w:rsidR="00B41B79" w:rsidRPr="00E62A3C" w:rsidRDefault="00B41B79" w:rsidP="00A26867">
      <w:pPr>
        <w:spacing w:line="360" w:lineRule="auto"/>
        <w:ind w:left="567" w:hanging="567"/>
        <w:jc w:val="both"/>
        <w:rPr>
          <w:rFonts w:ascii="Times New Roman" w:hAnsi="Times New Roman"/>
          <w:sz w:val="24"/>
          <w:szCs w:val="24"/>
        </w:rPr>
      </w:pPr>
    </w:p>
    <w:p w14:paraId="25D41B51"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13.  </w:t>
      </w:r>
      <w:r w:rsidRPr="00E62A3C">
        <w:rPr>
          <w:rFonts w:ascii="Times New Roman" w:hAnsi="Times New Roman"/>
          <w:sz w:val="24"/>
          <w:szCs w:val="24"/>
        </w:rPr>
        <w:tab/>
        <w:t>Both the Parties agree that by virtue of the Parties entering into this Agreement neither Party is obligated to disclose all or any of the Confidential Information to the other as stated in this Agreement. The Parties reserve the right to disclose only such information at its discretion and which it thinks, is necessary to disclose in relation to the Proposed Transaction.</w:t>
      </w:r>
    </w:p>
    <w:p w14:paraId="5528A63D" w14:textId="77777777" w:rsidR="00B41B79" w:rsidRPr="00E62A3C" w:rsidRDefault="00B41B79" w:rsidP="00A26867">
      <w:pPr>
        <w:spacing w:line="360" w:lineRule="auto"/>
        <w:ind w:left="567" w:hanging="567"/>
        <w:jc w:val="both"/>
        <w:rPr>
          <w:rFonts w:ascii="Times New Roman" w:hAnsi="Times New Roman"/>
          <w:sz w:val="24"/>
          <w:szCs w:val="24"/>
        </w:rPr>
      </w:pPr>
    </w:p>
    <w:p w14:paraId="137E5003" w14:textId="77777777" w:rsidR="00B41B79" w:rsidRPr="00E62A3C" w:rsidRDefault="00B41B79" w:rsidP="00A26867">
      <w:pPr>
        <w:overflowPunct w:val="0"/>
        <w:autoSpaceDE w:val="0"/>
        <w:autoSpaceDN w:val="0"/>
        <w:adjustRightInd w:val="0"/>
        <w:spacing w:line="360" w:lineRule="auto"/>
        <w:ind w:left="567" w:hanging="567"/>
        <w:jc w:val="both"/>
        <w:textAlignment w:val="baseline"/>
        <w:rPr>
          <w:rFonts w:ascii="Times New Roman" w:hAnsi="Times New Roman"/>
          <w:sz w:val="24"/>
          <w:szCs w:val="24"/>
        </w:rPr>
      </w:pPr>
      <w:r w:rsidRPr="00E62A3C">
        <w:rPr>
          <w:rFonts w:ascii="Times New Roman" w:hAnsi="Times New Roman"/>
          <w:sz w:val="24"/>
          <w:szCs w:val="24"/>
        </w:rPr>
        <w:t xml:space="preserve">14. </w:t>
      </w:r>
      <w:r w:rsidRPr="00E62A3C">
        <w:rPr>
          <w:rFonts w:ascii="Times New Roman" w:hAnsi="Times New Roman"/>
          <w:sz w:val="24"/>
          <w:szCs w:val="24"/>
        </w:rPr>
        <w:tab/>
        <w:t xml:space="preserve">Both Parties agree that this Agreement shall be effective from the date of execution of this Agreement by both Parties (the “Effective Date”) and shall continue in effect until the earlier of: (a) the completion or abandonment of discussions regarding the Proposed Transaction; or (b) termination by either Party upon thirty (30) days’ prior written notice to the other Party. </w:t>
      </w:r>
    </w:p>
    <w:p w14:paraId="6FD036CA" w14:textId="77777777" w:rsidR="00B41B79" w:rsidRPr="00E62A3C" w:rsidRDefault="00B41B79" w:rsidP="00A26867">
      <w:pPr>
        <w:tabs>
          <w:tab w:val="left" w:pos="720"/>
        </w:tabs>
        <w:spacing w:line="360" w:lineRule="auto"/>
        <w:ind w:left="567" w:hanging="567"/>
        <w:jc w:val="both"/>
        <w:rPr>
          <w:rFonts w:ascii="Times New Roman" w:hAnsi="Times New Roman"/>
          <w:sz w:val="24"/>
          <w:szCs w:val="24"/>
        </w:rPr>
      </w:pPr>
    </w:p>
    <w:p w14:paraId="21D2C9F6" w14:textId="77777777" w:rsidR="00B41B79" w:rsidRPr="00E62A3C" w:rsidRDefault="00B41B79" w:rsidP="00A26867">
      <w:pPr>
        <w:spacing w:line="360" w:lineRule="auto"/>
        <w:ind w:left="567"/>
        <w:jc w:val="both"/>
        <w:rPr>
          <w:rFonts w:ascii="Times New Roman" w:hAnsi="Times New Roman"/>
          <w:sz w:val="24"/>
          <w:szCs w:val="24"/>
        </w:rPr>
      </w:pPr>
      <w:r w:rsidRPr="00E62A3C">
        <w:rPr>
          <w:rFonts w:ascii="Times New Roman" w:hAnsi="Times New Roman"/>
          <w:sz w:val="24"/>
          <w:szCs w:val="24"/>
        </w:rPr>
        <w:lastRenderedPageBreak/>
        <w:t>Notwithstanding anything contained herein, the provisions of this Agreement shall survive and continue after expiration or termination of this Agreement for a further period of five year(s) from the date of expiration.</w:t>
      </w:r>
    </w:p>
    <w:p w14:paraId="2E9AAF78" w14:textId="77777777" w:rsidR="00B41B79" w:rsidRPr="00E62A3C" w:rsidRDefault="00B41B79" w:rsidP="00A26867">
      <w:pPr>
        <w:tabs>
          <w:tab w:val="left" w:pos="720"/>
        </w:tabs>
        <w:spacing w:line="360" w:lineRule="auto"/>
        <w:ind w:left="567" w:hanging="567"/>
        <w:jc w:val="both"/>
        <w:rPr>
          <w:rFonts w:ascii="Times New Roman" w:hAnsi="Times New Roman"/>
          <w:sz w:val="24"/>
          <w:szCs w:val="24"/>
        </w:rPr>
      </w:pPr>
    </w:p>
    <w:p w14:paraId="7F4A64E8" w14:textId="77777777" w:rsidR="00B41B79" w:rsidRPr="00E62A3C" w:rsidRDefault="00B41B79" w:rsidP="00A26867">
      <w:pPr>
        <w:spacing w:line="360" w:lineRule="auto"/>
        <w:ind w:left="567"/>
        <w:jc w:val="both"/>
        <w:rPr>
          <w:rFonts w:ascii="Times New Roman" w:hAnsi="Times New Roman"/>
          <w:sz w:val="24"/>
          <w:szCs w:val="24"/>
        </w:rPr>
      </w:pPr>
      <w:r w:rsidRPr="00E62A3C">
        <w:rPr>
          <w:rFonts w:ascii="Times New Roman" w:hAnsi="Times New Roman"/>
          <w:sz w:val="24"/>
          <w:szCs w:val="24"/>
        </w:rPr>
        <w:t xml:space="preserve">It is further clarified that, notwithstanding anything contained herein, if a binding agreement is executed between the Parties in furtherance of the Proposed Transaction and such binding agreement contains its own confidentiality provisions, the confidentiality provisions of that binding agreement shall govern from the date it is executed, and the confidentiality obligations under this Agreement shall continue to apply to any Confidential Information exchanged prior to such date for the survival period set out above. </w:t>
      </w:r>
    </w:p>
    <w:p w14:paraId="640E2213" w14:textId="77777777" w:rsidR="00B41B79" w:rsidRPr="00E62A3C" w:rsidRDefault="00B41B79" w:rsidP="00A26867">
      <w:pPr>
        <w:spacing w:line="360" w:lineRule="auto"/>
        <w:jc w:val="both"/>
        <w:rPr>
          <w:rFonts w:ascii="Times New Roman" w:hAnsi="Times New Roman"/>
          <w:sz w:val="24"/>
          <w:szCs w:val="24"/>
        </w:rPr>
      </w:pPr>
    </w:p>
    <w:p w14:paraId="0D3E0E3E" w14:textId="77777777" w:rsidR="00B41B79" w:rsidRPr="00E62A3C" w:rsidRDefault="00B41B79" w:rsidP="00A26867">
      <w:pPr>
        <w:spacing w:line="360" w:lineRule="auto"/>
        <w:ind w:left="360" w:firstLine="360"/>
        <w:jc w:val="both"/>
        <w:rPr>
          <w:rFonts w:ascii="Times New Roman" w:hAnsi="Times New Roman"/>
          <w:sz w:val="24"/>
          <w:szCs w:val="24"/>
        </w:rPr>
      </w:pPr>
    </w:p>
    <w:p w14:paraId="20B5241C" w14:textId="77777777" w:rsidR="00B41B79" w:rsidRPr="00E62A3C" w:rsidRDefault="00B41B79" w:rsidP="00A26867">
      <w:pPr>
        <w:spacing w:line="360" w:lineRule="auto"/>
        <w:ind w:left="720" w:hanging="720"/>
        <w:jc w:val="both"/>
        <w:rPr>
          <w:rFonts w:ascii="Times New Roman" w:hAnsi="Times New Roman"/>
          <w:sz w:val="24"/>
          <w:szCs w:val="24"/>
        </w:rPr>
      </w:pPr>
    </w:p>
    <w:p w14:paraId="603719DD"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15. </w:t>
      </w:r>
      <w:r w:rsidRPr="00E62A3C">
        <w:rPr>
          <w:rFonts w:ascii="Times New Roman" w:hAnsi="Times New Roman"/>
          <w:sz w:val="24"/>
          <w:szCs w:val="24"/>
        </w:rPr>
        <w:tab/>
        <w:t>Each Party warrants that it has the authority to enter into this Agreement.</w:t>
      </w:r>
    </w:p>
    <w:p w14:paraId="3CE82F5E" w14:textId="77777777" w:rsidR="00B41B79" w:rsidRPr="00E62A3C" w:rsidRDefault="00B41B79" w:rsidP="00A26867">
      <w:pPr>
        <w:spacing w:line="360" w:lineRule="auto"/>
        <w:ind w:left="567" w:hanging="567"/>
        <w:jc w:val="both"/>
        <w:rPr>
          <w:rFonts w:ascii="Times New Roman" w:hAnsi="Times New Roman"/>
          <w:sz w:val="24"/>
          <w:szCs w:val="24"/>
        </w:rPr>
      </w:pPr>
    </w:p>
    <w:p w14:paraId="326DFB32"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16. </w:t>
      </w:r>
      <w:r w:rsidRPr="00E62A3C">
        <w:rPr>
          <w:rFonts w:ascii="Times New Roman" w:hAnsi="Times New Roman"/>
          <w:sz w:val="24"/>
          <w:szCs w:val="24"/>
        </w:rPr>
        <w:tab/>
        <w:t>If any provision of this agreement is held to be invalid or unenforceable to any extent, the remainder of this Agreement shall not be affected and each provision hereof shall be valid and enforceable to the fullest extent permitted by law.  Any invalid or unenforceable provision of this Agreement shall be replaced with a provision that is valid and enforceable and most nearly reflects the original intent of the unenforceable provision.</w:t>
      </w:r>
    </w:p>
    <w:p w14:paraId="404A8308" w14:textId="77777777" w:rsidR="00B41B79" w:rsidRPr="00E62A3C" w:rsidRDefault="00B41B79" w:rsidP="00A26867">
      <w:pPr>
        <w:spacing w:line="360" w:lineRule="auto"/>
        <w:ind w:left="567" w:hanging="567"/>
        <w:jc w:val="both"/>
        <w:rPr>
          <w:rFonts w:ascii="Times New Roman" w:hAnsi="Times New Roman"/>
          <w:sz w:val="24"/>
          <w:szCs w:val="24"/>
        </w:rPr>
      </w:pPr>
    </w:p>
    <w:p w14:paraId="0591A9E5"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17. </w:t>
      </w:r>
      <w:r w:rsidRPr="00E62A3C">
        <w:rPr>
          <w:rFonts w:ascii="Times New Roman" w:hAnsi="Times New Roman"/>
          <w:sz w:val="24"/>
          <w:szCs w:val="24"/>
        </w:rPr>
        <w:tab/>
        <w:t>This Agreement may be executed in any number of counterparts, each of which will be deemed to be an original, and all of which, when taken together, shall be deemed to constitute one and the same agreement.</w:t>
      </w:r>
    </w:p>
    <w:p w14:paraId="402F5D74" w14:textId="77777777" w:rsidR="00B41B79" w:rsidRPr="00E62A3C" w:rsidRDefault="00B41B79" w:rsidP="00A26867">
      <w:pPr>
        <w:spacing w:line="360" w:lineRule="auto"/>
        <w:ind w:left="567" w:hanging="567"/>
        <w:jc w:val="both"/>
        <w:rPr>
          <w:rFonts w:ascii="Times New Roman" w:hAnsi="Times New Roman"/>
          <w:sz w:val="24"/>
          <w:szCs w:val="24"/>
        </w:rPr>
      </w:pPr>
    </w:p>
    <w:p w14:paraId="74210BDF"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18.  </w:t>
      </w:r>
      <w:r w:rsidRPr="00E62A3C">
        <w:rPr>
          <w:rFonts w:ascii="Times New Roman" w:hAnsi="Times New Roman"/>
          <w:sz w:val="24"/>
          <w:szCs w:val="24"/>
        </w:rPr>
        <w:tab/>
        <w:t>The relationship between both the Parties to this Agreement shall be on a principal-to-principal basis and nothing in this agreement shall be deemed to have created a relationship of an agent or partner between the Parties and none of the employees of COMPANY shall be considered as employees of PARTY 1.</w:t>
      </w:r>
    </w:p>
    <w:p w14:paraId="32D156F5" w14:textId="77777777" w:rsidR="00B41B79" w:rsidRPr="00E62A3C" w:rsidRDefault="00B41B79" w:rsidP="00A26867">
      <w:pPr>
        <w:spacing w:line="360" w:lineRule="auto"/>
        <w:ind w:left="567" w:hanging="567"/>
        <w:jc w:val="both"/>
        <w:rPr>
          <w:rFonts w:ascii="Times New Roman" w:hAnsi="Times New Roman"/>
          <w:sz w:val="24"/>
          <w:szCs w:val="24"/>
        </w:rPr>
      </w:pPr>
    </w:p>
    <w:p w14:paraId="2401D30A" w14:textId="77777777" w:rsidR="00B41B79" w:rsidRPr="00E62A3C" w:rsidRDefault="00B41B79" w:rsidP="00A26867">
      <w:p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19. </w:t>
      </w:r>
      <w:r w:rsidRPr="00E62A3C">
        <w:rPr>
          <w:rFonts w:ascii="Times New Roman" w:hAnsi="Times New Roman"/>
          <w:sz w:val="24"/>
          <w:szCs w:val="24"/>
        </w:rPr>
        <w:tab/>
        <w:t>This Agreement shall be governed by the laws of India. Any dispute or claim arising out of or in connection with this Agreement, or the breach, termination or invalidity thereof, shall be referred to and finally resolved by arbitration in accordance with the Arbitration and Conciliation Act, 1996, including any amendments thereof. The arbitration tribunal shall be composed of a sole arbitrator, appointed mutually by the Parties. The seat and venue of arbitration shall be Bangalore, India, and the arbitration proceedings shall be conducted in the English language. Notwithstanding the foregoing, either Party may apply to the courts of competent jurisdiction at Bangalore, India for interim or emergency injunctive relief pending the constitution of the arbitral tribunal, and both Parties irrevocably submit to the exclusive jurisdiction of such courts for that limited purpose only.</w:t>
      </w:r>
    </w:p>
    <w:p w14:paraId="7509FEE5" w14:textId="77777777" w:rsidR="00B41B79" w:rsidRPr="00E62A3C" w:rsidRDefault="00B41B79" w:rsidP="00A26867">
      <w:pPr>
        <w:spacing w:line="360" w:lineRule="auto"/>
        <w:ind w:left="567" w:hanging="567"/>
        <w:jc w:val="both"/>
        <w:rPr>
          <w:rFonts w:ascii="Times New Roman" w:hAnsi="Times New Roman"/>
          <w:sz w:val="24"/>
          <w:szCs w:val="24"/>
        </w:rPr>
      </w:pPr>
    </w:p>
    <w:p w14:paraId="1B849659" w14:textId="77777777" w:rsidR="00B41B79" w:rsidRPr="00E62A3C" w:rsidRDefault="00B41B79" w:rsidP="00A26867">
      <w:pPr>
        <w:pStyle w:val="BodyText21"/>
        <w:spacing w:line="360" w:lineRule="auto"/>
        <w:ind w:left="567" w:hanging="567"/>
        <w:jc w:val="both"/>
        <w:rPr>
          <w:szCs w:val="24"/>
        </w:rPr>
      </w:pPr>
      <w:r w:rsidRPr="00E62A3C">
        <w:rPr>
          <w:szCs w:val="24"/>
        </w:rPr>
        <w:t xml:space="preserve">20. </w:t>
      </w:r>
      <w:r w:rsidRPr="00E62A3C">
        <w:rPr>
          <w:szCs w:val="24"/>
        </w:rPr>
        <w:tab/>
        <w:t>Additional oral agreements do not exist. All modifications and amendments to this Agreement must be made in writing.</w:t>
      </w:r>
    </w:p>
    <w:p w14:paraId="48889140" w14:textId="77777777" w:rsidR="00B41B79" w:rsidRPr="00E62A3C" w:rsidRDefault="00B41B79" w:rsidP="00A26867">
      <w:pPr>
        <w:pStyle w:val="BodyText21"/>
        <w:spacing w:line="360" w:lineRule="auto"/>
        <w:ind w:left="567" w:hanging="567"/>
        <w:jc w:val="both"/>
        <w:rPr>
          <w:szCs w:val="24"/>
        </w:rPr>
      </w:pPr>
    </w:p>
    <w:p w14:paraId="3A391194" w14:textId="77777777" w:rsidR="00B41B79" w:rsidRPr="00E62A3C" w:rsidRDefault="00B41B79" w:rsidP="00A26867">
      <w:pPr>
        <w:pStyle w:val="BodyText21"/>
        <w:spacing w:line="360" w:lineRule="auto"/>
        <w:ind w:left="567" w:hanging="567"/>
        <w:jc w:val="both"/>
        <w:rPr>
          <w:szCs w:val="24"/>
        </w:rPr>
      </w:pPr>
      <w:r w:rsidRPr="00E62A3C">
        <w:rPr>
          <w:szCs w:val="24"/>
        </w:rPr>
        <w:t xml:space="preserve">21. </w:t>
      </w:r>
      <w:r w:rsidRPr="00E62A3C">
        <w:rPr>
          <w:szCs w:val="24"/>
        </w:rPr>
        <w:tab/>
        <w:t>The Agreement and/or any rights arising from it cannot be assigned or otherwise transferred either wholly or in part, without the written consent of the other Party.</w:t>
      </w:r>
    </w:p>
    <w:p w14:paraId="3A641FA0" w14:textId="77777777" w:rsidR="00B41B79" w:rsidRPr="00E62A3C" w:rsidRDefault="00B41B79" w:rsidP="00A26867">
      <w:pPr>
        <w:spacing w:line="360" w:lineRule="auto"/>
        <w:ind w:left="567" w:hanging="567"/>
        <w:jc w:val="both"/>
        <w:rPr>
          <w:rFonts w:ascii="Times New Roman" w:hAnsi="Times New Roman"/>
          <w:sz w:val="24"/>
          <w:szCs w:val="24"/>
        </w:rPr>
      </w:pPr>
    </w:p>
    <w:p w14:paraId="2E1E1431" w14:textId="77777777" w:rsidR="00B41B79" w:rsidRPr="00E62A3C" w:rsidRDefault="00B41B79" w:rsidP="00A26867">
      <w:pPr>
        <w:pStyle w:val="BodyText21"/>
        <w:spacing w:line="360" w:lineRule="auto"/>
        <w:ind w:left="567" w:hanging="567"/>
        <w:jc w:val="both"/>
        <w:rPr>
          <w:szCs w:val="24"/>
        </w:rPr>
      </w:pPr>
      <w:r w:rsidRPr="00E62A3C">
        <w:rPr>
          <w:szCs w:val="24"/>
        </w:rPr>
        <w:t xml:space="preserve">22. </w:t>
      </w:r>
      <w:r w:rsidRPr="00E62A3C">
        <w:rPr>
          <w:szCs w:val="24"/>
        </w:rPr>
        <w:tab/>
        <w:t>Any notice required or permitted to be given under this Agreement shall be in writing and shall be deemed duly given if delivered by hand, sent by pre-paid registered post/courier, or sent by email (with confirmation of receipt), to the registered office address (or email address) of the receiving Party set out above, or such other address as either Party may notify to the other in writing from time to time.</w:t>
      </w:r>
    </w:p>
    <w:p w14:paraId="17BF30BB" w14:textId="77777777" w:rsidR="00B41B79" w:rsidRPr="00E62A3C" w:rsidRDefault="00B41B79" w:rsidP="00A26867">
      <w:pPr>
        <w:spacing w:line="360" w:lineRule="auto"/>
        <w:jc w:val="both"/>
        <w:rPr>
          <w:rFonts w:ascii="Times New Roman" w:hAnsi="Times New Roman"/>
          <w:sz w:val="24"/>
          <w:szCs w:val="24"/>
        </w:rPr>
      </w:pPr>
    </w:p>
    <w:p w14:paraId="19D6F5E6" w14:textId="77777777" w:rsidR="00B41B79" w:rsidRPr="00E62A3C" w:rsidRDefault="00B41B79" w:rsidP="00A26867">
      <w:pPr>
        <w:spacing w:line="360" w:lineRule="auto"/>
        <w:jc w:val="both"/>
        <w:rPr>
          <w:rFonts w:ascii="Times New Roman" w:hAnsi="Times New Roman"/>
          <w:sz w:val="24"/>
          <w:szCs w:val="24"/>
        </w:rPr>
      </w:pPr>
    </w:p>
    <w:p w14:paraId="66A42549" w14:textId="77777777" w:rsidR="00B41B79" w:rsidRPr="00E62A3C" w:rsidRDefault="00B41B79" w:rsidP="00A26867">
      <w:pPr>
        <w:spacing w:line="360" w:lineRule="auto"/>
        <w:ind w:left="567" w:hanging="567"/>
        <w:jc w:val="both"/>
        <w:rPr>
          <w:rFonts w:ascii="Times New Roman" w:hAnsi="Times New Roman"/>
          <w:sz w:val="24"/>
          <w:szCs w:val="24"/>
        </w:rPr>
      </w:pPr>
    </w:p>
    <w:p w14:paraId="42374C38" w14:textId="77777777" w:rsidR="00B41B79" w:rsidRPr="00E62A3C" w:rsidRDefault="00B41B79" w:rsidP="00A26867">
      <w:pPr>
        <w:spacing w:line="360" w:lineRule="auto"/>
        <w:ind w:left="567" w:hanging="567"/>
        <w:jc w:val="both"/>
        <w:rPr>
          <w:rFonts w:ascii="Times New Roman" w:hAnsi="Times New Roman"/>
          <w:sz w:val="24"/>
          <w:szCs w:val="24"/>
        </w:rPr>
      </w:pPr>
    </w:p>
    <w:p w14:paraId="5E73CCFE" w14:textId="77777777" w:rsidR="00B41B79" w:rsidRPr="00E62A3C" w:rsidRDefault="00B41B79" w:rsidP="00A26867">
      <w:pPr>
        <w:spacing w:line="360" w:lineRule="auto"/>
        <w:jc w:val="both"/>
        <w:rPr>
          <w:rFonts w:ascii="Times New Roman" w:hAnsi="Times New Roman"/>
          <w:b/>
          <w:sz w:val="24"/>
          <w:szCs w:val="24"/>
        </w:rPr>
      </w:pPr>
      <w:r w:rsidRPr="00E62A3C">
        <w:rPr>
          <w:rFonts w:ascii="Times New Roman" w:hAnsi="Times New Roman"/>
          <w:b/>
          <w:smallCaps/>
          <w:sz w:val="24"/>
          <w:szCs w:val="24"/>
        </w:rPr>
        <w:t>in witness whereof, the parties hereto have executed this confidentiality agreement in duplicate by affixing the signature of the authorised representatives as of the date herein above mentioned.</w:t>
      </w:r>
    </w:p>
    <w:p w14:paraId="1B8C2583" w14:textId="77777777" w:rsidR="00B41B79" w:rsidRPr="00E62A3C" w:rsidRDefault="00B41B79" w:rsidP="00A26867">
      <w:pPr>
        <w:spacing w:line="360" w:lineRule="auto"/>
        <w:jc w:val="both"/>
        <w:rPr>
          <w:rFonts w:ascii="Times New Roman" w:hAnsi="Times New Roman"/>
          <w:sz w:val="24"/>
          <w:szCs w:val="24"/>
        </w:rPr>
      </w:pPr>
    </w:p>
    <w:p w14:paraId="6A87C204" w14:textId="77777777" w:rsidR="00B41B79" w:rsidRPr="00E62A3C" w:rsidRDefault="00B41B79" w:rsidP="00A26867">
      <w:pPr>
        <w:spacing w:line="360" w:lineRule="auto"/>
        <w:jc w:val="both"/>
        <w:rPr>
          <w:rFonts w:ascii="Times New Roman" w:hAnsi="Times New Roman"/>
          <w:sz w:val="24"/>
          <w:szCs w:val="24"/>
        </w:rPr>
      </w:pPr>
    </w:p>
    <w:tbl>
      <w:tblPr>
        <w:tblW w:w="9000"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4"/>
        <w:gridCol w:w="2216"/>
        <w:gridCol w:w="270"/>
        <w:gridCol w:w="2250"/>
        <w:gridCol w:w="2160"/>
      </w:tblGrid>
      <w:tr w:rsidR="00B41B79" w:rsidRPr="00E62A3C" w14:paraId="36934B86" w14:textId="77777777" w:rsidTr="003A08C5">
        <w:trPr>
          <w:trHeight w:val="766"/>
        </w:trPr>
        <w:tc>
          <w:tcPr>
            <w:tcW w:w="4320" w:type="dxa"/>
            <w:gridSpan w:val="2"/>
            <w:shd w:val="clear" w:color="auto" w:fill="E6E6E6"/>
          </w:tcPr>
          <w:p w14:paraId="752B12D4" w14:textId="77777777" w:rsidR="00B41B79" w:rsidRPr="00E62A3C" w:rsidRDefault="00B41B79" w:rsidP="00A26867">
            <w:pPr>
              <w:spacing w:line="360" w:lineRule="auto"/>
              <w:jc w:val="both"/>
              <w:rPr>
                <w:rFonts w:ascii="Times New Roman" w:hAnsi="Times New Roman"/>
                <w:b/>
                <w:bCs/>
                <w:sz w:val="24"/>
                <w:szCs w:val="24"/>
              </w:rPr>
            </w:pPr>
            <w:r w:rsidRPr="00E62A3C">
              <w:rPr>
                <w:rFonts w:ascii="Times New Roman" w:hAnsi="Times New Roman"/>
                <w:b/>
                <w:bCs/>
                <w:sz w:val="24"/>
                <w:szCs w:val="24"/>
              </w:rPr>
              <w:t>Party 1</w:t>
            </w:r>
          </w:p>
        </w:tc>
        <w:tc>
          <w:tcPr>
            <w:tcW w:w="270" w:type="dxa"/>
          </w:tcPr>
          <w:p w14:paraId="107E4721" w14:textId="77777777" w:rsidR="00B41B79" w:rsidRPr="00E62A3C" w:rsidRDefault="00B41B79" w:rsidP="00A26867">
            <w:pPr>
              <w:spacing w:line="360" w:lineRule="auto"/>
              <w:jc w:val="both"/>
              <w:rPr>
                <w:rFonts w:ascii="Times New Roman" w:hAnsi="Times New Roman"/>
                <w:sz w:val="24"/>
                <w:szCs w:val="24"/>
              </w:rPr>
            </w:pPr>
          </w:p>
        </w:tc>
        <w:tc>
          <w:tcPr>
            <w:tcW w:w="4410" w:type="dxa"/>
            <w:gridSpan w:val="2"/>
            <w:shd w:val="clear" w:color="auto" w:fill="E6E6E6"/>
          </w:tcPr>
          <w:p w14:paraId="577B770E" w14:textId="77777777" w:rsidR="00B41B79" w:rsidRPr="00E62A3C" w:rsidRDefault="00B41B79" w:rsidP="00A26867">
            <w:pPr>
              <w:tabs>
                <w:tab w:val="left" w:pos="162"/>
              </w:tabs>
              <w:spacing w:line="360" w:lineRule="auto"/>
              <w:jc w:val="both"/>
              <w:rPr>
                <w:rFonts w:ascii="Times New Roman" w:hAnsi="Times New Roman"/>
                <w:b/>
                <w:bCs/>
                <w:sz w:val="24"/>
                <w:szCs w:val="24"/>
              </w:rPr>
            </w:pPr>
            <w:r w:rsidRPr="00E62A3C">
              <w:rPr>
                <w:rFonts w:ascii="Times New Roman" w:hAnsi="Times New Roman"/>
                <w:b/>
                <w:bCs/>
                <w:iCs/>
                <w:sz w:val="24"/>
                <w:szCs w:val="24"/>
              </w:rPr>
              <w:t>[</w:t>
            </w:r>
            <w:r w:rsidRPr="00E62A3C">
              <w:rPr>
                <w:rFonts w:ascii="Times New Roman" w:hAnsi="Times New Roman"/>
                <w:b/>
                <w:bCs/>
                <w:i/>
                <w:iCs/>
                <w:sz w:val="24"/>
                <w:szCs w:val="24"/>
              </w:rPr>
              <w:t>Please fill in Customer name</w:t>
            </w:r>
            <w:r w:rsidRPr="00E62A3C">
              <w:rPr>
                <w:rFonts w:ascii="Times New Roman" w:hAnsi="Times New Roman"/>
                <w:b/>
                <w:bCs/>
                <w:iCs/>
                <w:sz w:val="24"/>
                <w:szCs w:val="24"/>
              </w:rPr>
              <w:t>]</w:t>
            </w:r>
          </w:p>
        </w:tc>
      </w:tr>
      <w:tr w:rsidR="00B41B79" w:rsidRPr="00E62A3C" w14:paraId="36AE5125" w14:textId="77777777" w:rsidTr="003A08C5">
        <w:tc>
          <w:tcPr>
            <w:tcW w:w="2104" w:type="dxa"/>
          </w:tcPr>
          <w:p w14:paraId="4BC51BAF" w14:textId="77777777" w:rsidR="00B41B79" w:rsidRPr="00E62A3C" w:rsidRDefault="00B41B79" w:rsidP="00A26867">
            <w:pPr>
              <w:spacing w:line="360" w:lineRule="auto"/>
              <w:jc w:val="both"/>
              <w:rPr>
                <w:rFonts w:ascii="Times New Roman" w:hAnsi="Times New Roman"/>
                <w:b/>
                <w:bCs/>
                <w:sz w:val="24"/>
                <w:szCs w:val="24"/>
                <w:lang w:val="fr-FR"/>
              </w:rPr>
            </w:pPr>
            <w:r w:rsidRPr="00E62A3C">
              <w:rPr>
                <w:rFonts w:ascii="Times New Roman" w:hAnsi="Times New Roman"/>
                <w:b/>
                <w:bCs/>
                <w:sz w:val="24"/>
                <w:szCs w:val="24"/>
                <w:lang w:val="fr-FR"/>
              </w:rPr>
              <w:t>Signature 1</w:t>
            </w:r>
          </w:p>
        </w:tc>
        <w:tc>
          <w:tcPr>
            <w:tcW w:w="2216" w:type="dxa"/>
          </w:tcPr>
          <w:p w14:paraId="63C3F7C4" w14:textId="77777777" w:rsidR="00B41B79" w:rsidRPr="00E62A3C" w:rsidRDefault="00B41B79" w:rsidP="00A26867">
            <w:pPr>
              <w:spacing w:line="360" w:lineRule="auto"/>
              <w:ind w:right="310"/>
              <w:jc w:val="both"/>
              <w:rPr>
                <w:rFonts w:ascii="Times New Roman" w:hAnsi="Times New Roman"/>
                <w:sz w:val="24"/>
                <w:szCs w:val="24"/>
              </w:rPr>
            </w:pPr>
          </w:p>
        </w:tc>
        <w:tc>
          <w:tcPr>
            <w:tcW w:w="270" w:type="dxa"/>
          </w:tcPr>
          <w:p w14:paraId="70050952"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0C4376F1" w14:textId="77777777" w:rsidR="00B41B79" w:rsidRPr="00E62A3C" w:rsidRDefault="00B41B79" w:rsidP="00A26867">
            <w:pPr>
              <w:spacing w:line="360" w:lineRule="auto"/>
              <w:jc w:val="both"/>
              <w:rPr>
                <w:rFonts w:ascii="Times New Roman" w:hAnsi="Times New Roman"/>
                <w:b/>
                <w:bCs/>
                <w:sz w:val="24"/>
                <w:szCs w:val="24"/>
                <w:lang w:val="fr-FR"/>
              </w:rPr>
            </w:pPr>
            <w:r w:rsidRPr="00E62A3C">
              <w:rPr>
                <w:rFonts w:ascii="Times New Roman" w:hAnsi="Times New Roman"/>
                <w:b/>
                <w:bCs/>
                <w:sz w:val="24"/>
                <w:szCs w:val="24"/>
                <w:lang w:val="fr-FR"/>
              </w:rPr>
              <w:t>Signature 1</w:t>
            </w:r>
          </w:p>
        </w:tc>
        <w:tc>
          <w:tcPr>
            <w:tcW w:w="2160" w:type="dxa"/>
          </w:tcPr>
          <w:p w14:paraId="1336C19D"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271F36E9" w14:textId="77777777" w:rsidTr="003A08C5">
        <w:tc>
          <w:tcPr>
            <w:tcW w:w="2104" w:type="dxa"/>
          </w:tcPr>
          <w:p w14:paraId="586BB941" w14:textId="77777777" w:rsidR="00B41B79" w:rsidRPr="00E62A3C" w:rsidRDefault="00B41B79" w:rsidP="00A26867">
            <w:pPr>
              <w:spacing w:line="360" w:lineRule="auto"/>
              <w:jc w:val="both"/>
              <w:rPr>
                <w:rFonts w:ascii="Times New Roman" w:hAnsi="Times New Roman"/>
                <w:sz w:val="24"/>
                <w:szCs w:val="24"/>
              </w:rPr>
            </w:pPr>
            <w:r w:rsidRPr="00E62A3C">
              <w:rPr>
                <w:rFonts w:ascii="Times New Roman" w:hAnsi="Times New Roman"/>
                <w:sz w:val="24"/>
                <w:szCs w:val="24"/>
              </w:rPr>
              <w:t>Name</w:t>
            </w:r>
          </w:p>
        </w:tc>
        <w:tc>
          <w:tcPr>
            <w:tcW w:w="2216" w:type="dxa"/>
          </w:tcPr>
          <w:p w14:paraId="37AED106" w14:textId="77777777" w:rsidR="00B41B79" w:rsidRPr="00E62A3C" w:rsidRDefault="00B41B79" w:rsidP="00A26867">
            <w:pPr>
              <w:spacing w:line="360" w:lineRule="auto"/>
              <w:ind w:right="310"/>
              <w:jc w:val="both"/>
              <w:rPr>
                <w:rFonts w:ascii="Times New Roman" w:hAnsi="Times New Roman"/>
                <w:sz w:val="24"/>
                <w:szCs w:val="24"/>
              </w:rPr>
            </w:pPr>
          </w:p>
        </w:tc>
        <w:tc>
          <w:tcPr>
            <w:tcW w:w="270" w:type="dxa"/>
          </w:tcPr>
          <w:p w14:paraId="4895A7EC"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3057F349" w14:textId="77777777" w:rsidR="00B41B79" w:rsidRPr="00E62A3C" w:rsidRDefault="00B41B79" w:rsidP="00A26867">
            <w:pPr>
              <w:spacing w:line="360" w:lineRule="auto"/>
              <w:jc w:val="both"/>
              <w:rPr>
                <w:rFonts w:ascii="Times New Roman" w:hAnsi="Times New Roman"/>
                <w:sz w:val="24"/>
                <w:szCs w:val="24"/>
              </w:rPr>
            </w:pPr>
            <w:r w:rsidRPr="00E62A3C">
              <w:rPr>
                <w:rFonts w:ascii="Times New Roman" w:hAnsi="Times New Roman"/>
                <w:sz w:val="24"/>
                <w:szCs w:val="24"/>
              </w:rPr>
              <w:t>Name</w:t>
            </w:r>
          </w:p>
        </w:tc>
        <w:tc>
          <w:tcPr>
            <w:tcW w:w="2160" w:type="dxa"/>
          </w:tcPr>
          <w:p w14:paraId="391CF63C"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4E1C1832" w14:textId="77777777" w:rsidTr="003A08C5">
        <w:tc>
          <w:tcPr>
            <w:tcW w:w="2104" w:type="dxa"/>
          </w:tcPr>
          <w:p w14:paraId="738A5DAF" w14:textId="77777777" w:rsidR="00B41B79" w:rsidRPr="00E62A3C" w:rsidRDefault="00B41B79" w:rsidP="00A26867">
            <w:pPr>
              <w:spacing w:line="360" w:lineRule="auto"/>
              <w:jc w:val="both"/>
              <w:rPr>
                <w:rFonts w:ascii="Times New Roman" w:hAnsi="Times New Roman"/>
                <w:sz w:val="24"/>
                <w:szCs w:val="24"/>
                <w:lang w:val="fr-FR"/>
              </w:rPr>
            </w:pPr>
            <w:proofErr w:type="spellStart"/>
            <w:r w:rsidRPr="00E62A3C">
              <w:rPr>
                <w:rFonts w:ascii="Times New Roman" w:hAnsi="Times New Roman"/>
                <w:sz w:val="24"/>
                <w:szCs w:val="24"/>
                <w:lang w:val="fr-FR"/>
              </w:rPr>
              <w:t>Designation</w:t>
            </w:r>
            <w:proofErr w:type="spellEnd"/>
          </w:p>
        </w:tc>
        <w:tc>
          <w:tcPr>
            <w:tcW w:w="2216" w:type="dxa"/>
          </w:tcPr>
          <w:p w14:paraId="1E3908FF" w14:textId="77777777" w:rsidR="00B41B79" w:rsidRPr="00E62A3C" w:rsidRDefault="00B41B79" w:rsidP="00A26867">
            <w:pPr>
              <w:spacing w:line="360" w:lineRule="auto"/>
              <w:jc w:val="both"/>
              <w:rPr>
                <w:rFonts w:ascii="Times New Roman" w:hAnsi="Times New Roman"/>
                <w:sz w:val="24"/>
                <w:szCs w:val="24"/>
                <w:lang w:val="fr-FR"/>
              </w:rPr>
            </w:pPr>
          </w:p>
        </w:tc>
        <w:tc>
          <w:tcPr>
            <w:tcW w:w="270" w:type="dxa"/>
          </w:tcPr>
          <w:p w14:paraId="0D1AF362"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5DF7BAC9" w14:textId="77777777" w:rsidR="00B41B79" w:rsidRPr="00E62A3C" w:rsidRDefault="00B41B79" w:rsidP="00A26867">
            <w:pPr>
              <w:spacing w:line="360" w:lineRule="auto"/>
              <w:jc w:val="both"/>
              <w:rPr>
                <w:rFonts w:ascii="Times New Roman" w:hAnsi="Times New Roman"/>
                <w:sz w:val="24"/>
                <w:szCs w:val="24"/>
                <w:lang w:val="fr-FR"/>
              </w:rPr>
            </w:pPr>
            <w:proofErr w:type="spellStart"/>
            <w:r w:rsidRPr="00E62A3C">
              <w:rPr>
                <w:rFonts w:ascii="Times New Roman" w:hAnsi="Times New Roman"/>
                <w:sz w:val="24"/>
                <w:szCs w:val="24"/>
                <w:lang w:val="fr-FR"/>
              </w:rPr>
              <w:t>Designation</w:t>
            </w:r>
            <w:proofErr w:type="spellEnd"/>
          </w:p>
        </w:tc>
        <w:tc>
          <w:tcPr>
            <w:tcW w:w="2160" w:type="dxa"/>
          </w:tcPr>
          <w:p w14:paraId="03C5961A"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327711AE" w14:textId="77777777" w:rsidTr="003A08C5">
        <w:tc>
          <w:tcPr>
            <w:tcW w:w="2104" w:type="dxa"/>
          </w:tcPr>
          <w:p w14:paraId="26D90B36"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Place</w:t>
            </w:r>
          </w:p>
        </w:tc>
        <w:tc>
          <w:tcPr>
            <w:tcW w:w="2216" w:type="dxa"/>
          </w:tcPr>
          <w:p w14:paraId="6F8FD04F" w14:textId="77777777" w:rsidR="00B41B79" w:rsidRPr="00E62A3C" w:rsidRDefault="00B41B79" w:rsidP="00A26867">
            <w:pPr>
              <w:spacing w:line="360" w:lineRule="auto"/>
              <w:jc w:val="both"/>
              <w:rPr>
                <w:rFonts w:ascii="Times New Roman" w:hAnsi="Times New Roman"/>
                <w:sz w:val="24"/>
                <w:szCs w:val="24"/>
                <w:lang w:val="fr-FR"/>
              </w:rPr>
            </w:pPr>
          </w:p>
        </w:tc>
        <w:tc>
          <w:tcPr>
            <w:tcW w:w="270" w:type="dxa"/>
          </w:tcPr>
          <w:p w14:paraId="7B3761A7"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16AA46B8"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Place</w:t>
            </w:r>
          </w:p>
        </w:tc>
        <w:tc>
          <w:tcPr>
            <w:tcW w:w="2160" w:type="dxa"/>
          </w:tcPr>
          <w:p w14:paraId="1D67CED9"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490ACECD" w14:textId="77777777" w:rsidTr="003A08C5">
        <w:tc>
          <w:tcPr>
            <w:tcW w:w="2104" w:type="dxa"/>
          </w:tcPr>
          <w:p w14:paraId="1CEE188E"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Date</w:t>
            </w:r>
          </w:p>
        </w:tc>
        <w:tc>
          <w:tcPr>
            <w:tcW w:w="2216" w:type="dxa"/>
          </w:tcPr>
          <w:p w14:paraId="7530B8FA" w14:textId="77777777" w:rsidR="00B41B79" w:rsidRPr="00E62A3C" w:rsidRDefault="00B41B79" w:rsidP="00A26867">
            <w:pPr>
              <w:spacing w:line="360" w:lineRule="auto"/>
              <w:jc w:val="both"/>
              <w:rPr>
                <w:rFonts w:ascii="Times New Roman" w:hAnsi="Times New Roman"/>
                <w:sz w:val="24"/>
                <w:szCs w:val="24"/>
                <w:lang w:val="fr-FR"/>
              </w:rPr>
            </w:pPr>
          </w:p>
        </w:tc>
        <w:tc>
          <w:tcPr>
            <w:tcW w:w="270" w:type="dxa"/>
          </w:tcPr>
          <w:p w14:paraId="69355444"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3DEEA1E0"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Date</w:t>
            </w:r>
          </w:p>
        </w:tc>
        <w:tc>
          <w:tcPr>
            <w:tcW w:w="2160" w:type="dxa"/>
          </w:tcPr>
          <w:p w14:paraId="06C4DACE"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086D6D8E" w14:textId="77777777" w:rsidTr="003A08C5">
        <w:trPr>
          <w:trHeight w:val="485"/>
        </w:trPr>
        <w:tc>
          <w:tcPr>
            <w:tcW w:w="2104" w:type="dxa"/>
          </w:tcPr>
          <w:p w14:paraId="3EAC70A1" w14:textId="77777777" w:rsidR="00B41B79" w:rsidRPr="00E62A3C" w:rsidRDefault="00B41B79" w:rsidP="00A26867">
            <w:pPr>
              <w:spacing w:line="360" w:lineRule="auto"/>
              <w:jc w:val="both"/>
              <w:rPr>
                <w:rFonts w:ascii="Times New Roman" w:hAnsi="Times New Roman"/>
                <w:b/>
                <w:bCs/>
                <w:sz w:val="24"/>
                <w:szCs w:val="24"/>
                <w:lang w:val="fr-FR"/>
              </w:rPr>
            </w:pPr>
          </w:p>
        </w:tc>
        <w:tc>
          <w:tcPr>
            <w:tcW w:w="6896" w:type="dxa"/>
            <w:gridSpan w:val="4"/>
          </w:tcPr>
          <w:p w14:paraId="7869A860" w14:textId="77777777" w:rsidR="00B41B79" w:rsidRPr="00E62A3C" w:rsidRDefault="00B41B79" w:rsidP="00A26867">
            <w:pPr>
              <w:spacing w:line="360" w:lineRule="auto"/>
              <w:jc w:val="both"/>
              <w:rPr>
                <w:rFonts w:ascii="Times New Roman" w:hAnsi="Times New Roman"/>
                <w:sz w:val="24"/>
                <w:szCs w:val="24"/>
              </w:rPr>
            </w:pPr>
          </w:p>
        </w:tc>
      </w:tr>
      <w:tr w:rsidR="00B41B79" w:rsidRPr="00E62A3C" w14:paraId="5493824B" w14:textId="77777777" w:rsidTr="003A08C5">
        <w:trPr>
          <w:trHeight w:val="278"/>
        </w:trPr>
        <w:tc>
          <w:tcPr>
            <w:tcW w:w="2104" w:type="dxa"/>
          </w:tcPr>
          <w:p w14:paraId="69108BAB" w14:textId="77777777" w:rsidR="00B41B79" w:rsidRPr="00E62A3C" w:rsidRDefault="00B41B79" w:rsidP="00A26867">
            <w:pPr>
              <w:spacing w:line="360" w:lineRule="auto"/>
              <w:jc w:val="both"/>
              <w:rPr>
                <w:rFonts w:ascii="Times New Roman" w:hAnsi="Times New Roman"/>
                <w:sz w:val="24"/>
                <w:szCs w:val="24"/>
              </w:rPr>
            </w:pPr>
            <w:r w:rsidRPr="00E62A3C">
              <w:rPr>
                <w:rFonts w:ascii="Times New Roman" w:hAnsi="Times New Roman"/>
                <w:b/>
                <w:bCs/>
                <w:sz w:val="24"/>
                <w:szCs w:val="24"/>
                <w:lang w:val="fr-FR"/>
              </w:rPr>
              <w:t>Signature 2</w:t>
            </w:r>
          </w:p>
        </w:tc>
        <w:tc>
          <w:tcPr>
            <w:tcW w:w="2216" w:type="dxa"/>
          </w:tcPr>
          <w:p w14:paraId="3ACB09F8" w14:textId="77777777" w:rsidR="00B41B79" w:rsidRPr="00E62A3C" w:rsidRDefault="00B41B79" w:rsidP="00A26867">
            <w:pPr>
              <w:spacing w:line="360" w:lineRule="auto"/>
              <w:jc w:val="both"/>
              <w:rPr>
                <w:rFonts w:ascii="Times New Roman" w:hAnsi="Times New Roman"/>
                <w:sz w:val="24"/>
                <w:szCs w:val="24"/>
              </w:rPr>
            </w:pPr>
          </w:p>
        </w:tc>
        <w:tc>
          <w:tcPr>
            <w:tcW w:w="270" w:type="dxa"/>
          </w:tcPr>
          <w:p w14:paraId="1A4A49AF"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2EF98934" w14:textId="77777777" w:rsidR="00B41B79" w:rsidRPr="00E62A3C" w:rsidRDefault="00B41B79" w:rsidP="00A26867">
            <w:pPr>
              <w:spacing w:line="360" w:lineRule="auto"/>
              <w:jc w:val="both"/>
              <w:rPr>
                <w:rFonts w:ascii="Times New Roman" w:hAnsi="Times New Roman"/>
                <w:b/>
                <w:bCs/>
                <w:sz w:val="24"/>
                <w:szCs w:val="24"/>
                <w:lang w:val="fr-FR"/>
              </w:rPr>
            </w:pPr>
            <w:r w:rsidRPr="00E62A3C">
              <w:rPr>
                <w:rFonts w:ascii="Times New Roman" w:hAnsi="Times New Roman"/>
                <w:b/>
                <w:bCs/>
                <w:sz w:val="24"/>
                <w:szCs w:val="24"/>
                <w:lang w:val="fr-FR"/>
              </w:rPr>
              <w:t>Signature 2</w:t>
            </w:r>
          </w:p>
        </w:tc>
        <w:tc>
          <w:tcPr>
            <w:tcW w:w="2160" w:type="dxa"/>
          </w:tcPr>
          <w:p w14:paraId="3611666F"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12CCD622" w14:textId="77777777" w:rsidTr="003A08C5">
        <w:tc>
          <w:tcPr>
            <w:tcW w:w="2104" w:type="dxa"/>
          </w:tcPr>
          <w:p w14:paraId="39FA6C82"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rPr>
              <w:t>Name</w:t>
            </w:r>
            <w:r w:rsidRPr="00E62A3C">
              <w:rPr>
                <w:rFonts w:ascii="Times New Roman" w:hAnsi="Times New Roman"/>
                <w:sz w:val="24"/>
                <w:szCs w:val="24"/>
                <w:lang w:val="fr-FR"/>
              </w:rPr>
              <w:t xml:space="preserve"> </w:t>
            </w:r>
          </w:p>
        </w:tc>
        <w:tc>
          <w:tcPr>
            <w:tcW w:w="2216" w:type="dxa"/>
          </w:tcPr>
          <w:p w14:paraId="57219B54" w14:textId="77777777" w:rsidR="00B41B79" w:rsidRPr="00E62A3C" w:rsidRDefault="00B41B79" w:rsidP="00A26867">
            <w:pPr>
              <w:spacing w:line="360" w:lineRule="auto"/>
              <w:jc w:val="both"/>
              <w:rPr>
                <w:rFonts w:ascii="Times New Roman" w:hAnsi="Times New Roman"/>
                <w:sz w:val="24"/>
                <w:szCs w:val="24"/>
              </w:rPr>
            </w:pPr>
          </w:p>
        </w:tc>
        <w:tc>
          <w:tcPr>
            <w:tcW w:w="270" w:type="dxa"/>
          </w:tcPr>
          <w:p w14:paraId="3F50D921"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1BA6AB3F" w14:textId="77777777" w:rsidR="00B41B79" w:rsidRPr="00E62A3C" w:rsidRDefault="00B41B79" w:rsidP="00A26867">
            <w:pPr>
              <w:spacing w:line="360" w:lineRule="auto"/>
              <w:jc w:val="both"/>
              <w:rPr>
                <w:rFonts w:ascii="Times New Roman" w:hAnsi="Times New Roman"/>
                <w:sz w:val="24"/>
                <w:szCs w:val="24"/>
              </w:rPr>
            </w:pPr>
            <w:r w:rsidRPr="00E62A3C">
              <w:rPr>
                <w:rFonts w:ascii="Times New Roman" w:hAnsi="Times New Roman"/>
                <w:sz w:val="24"/>
                <w:szCs w:val="24"/>
              </w:rPr>
              <w:t>Name</w:t>
            </w:r>
          </w:p>
        </w:tc>
        <w:tc>
          <w:tcPr>
            <w:tcW w:w="2160" w:type="dxa"/>
          </w:tcPr>
          <w:p w14:paraId="640444B6"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39AD8FA7" w14:textId="77777777" w:rsidTr="003A08C5">
        <w:tc>
          <w:tcPr>
            <w:tcW w:w="2104" w:type="dxa"/>
          </w:tcPr>
          <w:p w14:paraId="573F8BED" w14:textId="77777777" w:rsidR="00B41B79" w:rsidRPr="00E62A3C" w:rsidRDefault="00B41B79" w:rsidP="00A26867">
            <w:pPr>
              <w:spacing w:line="360" w:lineRule="auto"/>
              <w:jc w:val="both"/>
              <w:rPr>
                <w:rFonts w:ascii="Times New Roman" w:hAnsi="Times New Roman"/>
                <w:sz w:val="24"/>
                <w:szCs w:val="24"/>
                <w:lang w:val="fr-FR"/>
              </w:rPr>
            </w:pPr>
            <w:proofErr w:type="spellStart"/>
            <w:r w:rsidRPr="00E62A3C">
              <w:rPr>
                <w:rFonts w:ascii="Times New Roman" w:hAnsi="Times New Roman"/>
                <w:sz w:val="24"/>
                <w:szCs w:val="24"/>
                <w:lang w:val="fr-FR"/>
              </w:rPr>
              <w:t>Designation</w:t>
            </w:r>
            <w:proofErr w:type="spellEnd"/>
            <w:r w:rsidRPr="00E62A3C">
              <w:rPr>
                <w:rFonts w:ascii="Times New Roman" w:hAnsi="Times New Roman"/>
                <w:sz w:val="24"/>
                <w:szCs w:val="24"/>
                <w:lang w:val="fr-FR"/>
              </w:rPr>
              <w:t xml:space="preserve"> </w:t>
            </w:r>
          </w:p>
        </w:tc>
        <w:tc>
          <w:tcPr>
            <w:tcW w:w="2216" w:type="dxa"/>
          </w:tcPr>
          <w:p w14:paraId="3BE7D811" w14:textId="77777777" w:rsidR="00B41B79" w:rsidRPr="00E62A3C" w:rsidRDefault="00B41B79" w:rsidP="00A26867">
            <w:pPr>
              <w:spacing w:line="360" w:lineRule="auto"/>
              <w:jc w:val="both"/>
              <w:rPr>
                <w:rFonts w:ascii="Times New Roman" w:hAnsi="Times New Roman"/>
                <w:sz w:val="24"/>
                <w:szCs w:val="24"/>
              </w:rPr>
            </w:pPr>
          </w:p>
        </w:tc>
        <w:tc>
          <w:tcPr>
            <w:tcW w:w="270" w:type="dxa"/>
          </w:tcPr>
          <w:p w14:paraId="4858DD44"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142D526C" w14:textId="77777777" w:rsidR="00B41B79" w:rsidRPr="00E62A3C" w:rsidRDefault="00B41B79" w:rsidP="00A26867">
            <w:pPr>
              <w:spacing w:line="360" w:lineRule="auto"/>
              <w:jc w:val="both"/>
              <w:rPr>
                <w:rFonts w:ascii="Times New Roman" w:hAnsi="Times New Roman"/>
                <w:sz w:val="24"/>
                <w:szCs w:val="24"/>
                <w:lang w:val="fr-FR"/>
              </w:rPr>
            </w:pPr>
            <w:proofErr w:type="spellStart"/>
            <w:r w:rsidRPr="00E62A3C">
              <w:rPr>
                <w:rFonts w:ascii="Times New Roman" w:hAnsi="Times New Roman"/>
                <w:sz w:val="24"/>
                <w:szCs w:val="24"/>
                <w:lang w:val="fr-FR"/>
              </w:rPr>
              <w:t>Designation</w:t>
            </w:r>
            <w:proofErr w:type="spellEnd"/>
          </w:p>
        </w:tc>
        <w:tc>
          <w:tcPr>
            <w:tcW w:w="2160" w:type="dxa"/>
          </w:tcPr>
          <w:p w14:paraId="29BFAF1C"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4FEB1FF3" w14:textId="77777777" w:rsidTr="003A08C5">
        <w:tc>
          <w:tcPr>
            <w:tcW w:w="2104" w:type="dxa"/>
          </w:tcPr>
          <w:p w14:paraId="526CC246"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Place</w:t>
            </w:r>
          </w:p>
        </w:tc>
        <w:tc>
          <w:tcPr>
            <w:tcW w:w="2216" w:type="dxa"/>
          </w:tcPr>
          <w:p w14:paraId="3165D1A5" w14:textId="77777777" w:rsidR="00B41B79" w:rsidRPr="00E62A3C" w:rsidRDefault="00B41B79" w:rsidP="00A26867">
            <w:pPr>
              <w:spacing w:line="360" w:lineRule="auto"/>
              <w:jc w:val="both"/>
              <w:rPr>
                <w:rFonts w:ascii="Times New Roman" w:hAnsi="Times New Roman"/>
                <w:sz w:val="24"/>
                <w:szCs w:val="24"/>
                <w:lang w:val="fr-FR"/>
              </w:rPr>
            </w:pPr>
          </w:p>
        </w:tc>
        <w:tc>
          <w:tcPr>
            <w:tcW w:w="270" w:type="dxa"/>
          </w:tcPr>
          <w:p w14:paraId="2A287518"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6D20DE80"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Place</w:t>
            </w:r>
          </w:p>
        </w:tc>
        <w:tc>
          <w:tcPr>
            <w:tcW w:w="2160" w:type="dxa"/>
          </w:tcPr>
          <w:p w14:paraId="2104CAF7" w14:textId="77777777" w:rsidR="00B41B79" w:rsidRPr="00E62A3C" w:rsidRDefault="00B41B79" w:rsidP="00A26867">
            <w:pPr>
              <w:spacing w:line="360" w:lineRule="auto"/>
              <w:jc w:val="both"/>
              <w:rPr>
                <w:rFonts w:ascii="Times New Roman" w:hAnsi="Times New Roman"/>
                <w:sz w:val="24"/>
                <w:szCs w:val="24"/>
                <w:lang w:val="fr-FR"/>
              </w:rPr>
            </w:pPr>
          </w:p>
        </w:tc>
      </w:tr>
      <w:tr w:rsidR="00B41B79" w:rsidRPr="00E62A3C" w14:paraId="181AFC32" w14:textId="77777777" w:rsidTr="003A08C5">
        <w:tc>
          <w:tcPr>
            <w:tcW w:w="2104" w:type="dxa"/>
          </w:tcPr>
          <w:p w14:paraId="0A358C4A"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Date</w:t>
            </w:r>
          </w:p>
        </w:tc>
        <w:tc>
          <w:tcPr>
            <w:tcW w:w="2216" w:type="dxa"/>
          </w:tcPr>
          <w:p w14:paraId="4353B2A6" w14:textId="77777777" w:rsidR="00B41B79" w:rsidRPr="00E62A3C" w:rsidRDefault="00B41B79" w:rsidP="00A26867">
            <w:pPr>
              <w:spacing w:line="360" w:lineRule="auto"/>
              <w:jc w:val="both"/>
              <w:rPr>
                <w:rFonts w:ascii="Times New Roman" w:hAnsi="Times New Roman"/>
                <w:sz w:val="24"/>
                <w:szCs w:val="24"/>
                <w:lang w:val="fr-FR"/>
              </w:rPr>
            </w:pPr>
          </w:p>
        </w:tc>
        <w:tc>
          <w:tcPr>
            <w:tcW w:w="270" w:type="dxa"/>
          </w:tcPr>
          <w:p w14:paraId="7CF953E2" w14:textId="77777777" w:rsidR="00B41B79" w:rsidRPr="00E62A3C" w:rsidRDefault="00B41B79" w:rsidP="00A26867">
            <w:pPr>
              <w:spacing w:line="360" w:lineRule="auto"/>
              <w:jc w:val="both"/>
              <w:rPr>
                <w:rFonts w:ascii="Times New Roman" w:hAnsi="Times New Roman"/>
                <w:sz w:val="24"/>
                <w:szCs w:val="24"/>
              </w:rPr>
            </w:pPr>
          </w:p>
        </w:tc>
        <w:tc>
          <w:tcPr>
            <w:tcW w:w="2250" w:type="dxa"/>
          </w:tcPr>
          <w:p w14:paraId="0413ED2E" w14:textId="77777777" w:rsidR="00B41B79" w:rsidRPr="00E62A3C" w:rsidRDefault="00B41B79" w:rsidP="00A26867">
            <w:pPr>
              <w:spacing w:line="360" w:lineRule="auto"/>
              <w:jc w:val="both"/>
              <w:rPr>
                <w:rFonts w:ascii="Times New Roman" w:hAnsi="Times New Roman"/>
                <w:sz w:val="24"/>
                <w:szCs w:val="24"/>
                <w:lang w:val="fr-FR"/>
              </w:rPr>
            </w:pPr>
            <w:r w:rsidRPr="00E62A3C">
              <w:rPr>
                <w:rFonts w:ascii="Times New Roman" w:hAnsi="Times New Roman"/>
                <w:sz w:val="24"/>
                <w:szCs w:val="24"/>
                <w:lang w:val="fr-FR"/>
              </w:rPr>
              <w:t>Date</w:t>
            </w:r>
          </w:p>
        </w:tc>
        <w:tc>
          <w:tcPr>
            <w:tcW w:w="2160" w:type="dxa"/>
          </w:tcPr>
          <w:p w14:paraId="0B7EBCBB" w14:textId="77777777" w:rsidR="00B41B79" w:rsidRPr="00E62A3C" w:rsidRDefault="00B41B79" w:rsidP="00A26867">
            <w:pPr>
              <w:spacing w:line="360" w:lineRule="auto"/>
              <w:jc w:val="both"/>
              <w:rPr>
                <w:rFonts w:ascii="Times New Roman" w:hAnsi="Times New Roman"/>
                <w:sz w:val="24"/>
                <w:szCs w:val="24"/>
                <w:lang w:val="fr-FR"/>
              </w:rPr>
            </w:pPr>
          </w:p>
        </w:tc>
      </w:tr>
    </w:tbl>
    <w:p w14:paraId="5E49CEB9" w14:textId="77777777" w:rsidR="00B41B79" w:rsidRPr="00E62A3C" w:rsidRDefault="00B41B79" w:rsidP="00A26867">
      <w:pPr>
        <w:spacing w:line="360" w:lineRule="auto"/>
        <w:jc w:val="both"/>
        <w:rPr>
          <w:rFonts w:ascii="Times New Roman" w:hAnsi="Times New Roman"/>
          <w:sz w:val="24"/>
          <w:szCs w:val="24"/>
        </w:rPr>
      </w:pPr>
    </w:p>
    <w:p w14:paraId="1ECC8D1D" w14:textId="77777777" w:rsidR="00B41B79" w:rsidRPr="00E62A3C" w:rsidRDefault="00B41B79" w:rsidP="00144850">
      <w:pPr>
        <w:pStyle w:val="ListParagraph"/>
        <w:numPr>
          <w:ilvl w:val="0"/>
          <w:numId w:val="3"/>
        </w:numPr>
        <w:spacing w:line="360" w:lineRule="auto"/>
        <w:rPr>
          <w:rFonts w:ascii="Times New Roman" w:hAnsi="Times New Roman"/>
          <w:b/>
          <w:bCs/>
          <w:i/>
          <w:iCs/>
          <w:sz w:val="24"/>
          <w:szCs w:val="24"/>
          <w:highlight w:val="yellow"/>
        </w:rPr>
      </w:pPr>
      <w:r w:rsidRPr="00E62A3C">
        <w:rPr>
          <w:rFonts w:ascii="Times New Roman" w:hAnsi="Times New Roman"/>
          <w:b/>
          <w:bCs/>
          <w:i/>
          <w:iCs/>
          <w:sz w:val="24"/>
          <w:szCs w:val="24"/>
          <w:highlight w:val="yellow"/>
        </w:rPr>
        <w:t>Memorandum of Understanding (MoU)</w:t>
      </w:r>
    </w:p>
    <w:p w14:paraId="4FE0E2D6" w14:textId="77777777" w:rsidR="00A26867" w:rsidRPr="00E62A3C" w:rsidRDefault="00A26867" w:rsidP="00A26867">
      <w:pPr>
        <w:pStyle w:val="ListParagraph"/>
        <w:spacing w:line="360" w:lineRule="auto"/>
        <w:ind w:left="1080"/>
        <w:rPr>
          <w:rFonts w:ascii="Times New Roman" w:hAnsi="Times New Roman"/>
          <w:b/>
          <w:bCs/>
          <w:i/>
          <w:iCs/>
          <w:sz w:val="24"/>
          <w:szCs w:val="24"/>
          <w:highlight w:val="yellow"/>
        </w:rPr>
      </w:pPr>
    </w:p>
    <w:p w14:paraId="55708C4E" w14:textId="77777777" w:rsidR="00A26867" w:rsidRPr="00E62A3C" w:rsidRDefault="00A26867" w:rsidP="00A26867">
      <w:pPr>
        <w:pStyle w:val="ListParagraph"/>
        <w:spacing w:line="360" w:lineRule="auto"/>
        <w:ind w:left="1080"/>
        <w:jc w:val="center"/>
        <w:rPr>
          <w:rFonts w:ascii="Times New Roman" w:hAnsi="Times New Roman"/>
          <w:b/>
          <w:bCs/>
          <w:sz w:val="24"/>
          <w:szCs w:val="24"/>
          <w:u w:val="single"/>
          <w:lang w:val="en-IN"/>
        </w:rPr>
      </w:pPr>
      <w:r w:rsidRPr="00E62A3C">
        <w:rPr>
          <w:rFonts w:ascii="Times New Roman" w:hAnsi="Times New Roman"/>
          <w:b/>
          <w:bCs/>
          <w:sz w:val="24"/>
          <w:szCs w:val="24"/>
          <w:u w:val="single"/>
          <w:lang w:val="en-IN"/>
        </w:rPr>
        <w:t>MEMORANDUM OF UNDERSTANDING</w:t>
      </w:r>
    </w:p>
    <w:p w14:paraId="51B79B8F" w14:textId="77777777" w:rsidR="00A26867" w:rsidRPr="00E62A3C" w:rsidRDefault="00A26867" w:rsidP="00A26867">
      <w:pPr>
        <w:pStyle w:val="ListParagraph"/>
        <w:spacing w:line="360" w:lineRule="auto"/>
        <w:ind w:left="1080"/>
        <w:jc w:val="center"/>
        <w:rPr>
          <w:rFonts w:ascii="Times New Roman" w:hAnsi="Times New Roman"/>
          <w:b/>
          <w:bCs/>
          <w:sz w:val="24"/>
          <w:szCs w:val="24"/>
          <w:u w:val="single"/>
          <w:lang w:val="en-IN"/>
        </w:rPr>
      </w:pPr>
    </w:p>
    <w:p w14:paraId="59C37C6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[TITLE / NAME OF COLLABORATION OR PROJECT]</w:t>
      </w:r>
    </w:p>
    <w:p w14:paraId="3B89579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This Memorandum of Understanding (“MOU”) is entered into on [Effective Date], by and between:</w:t>
      </w:r>
    </w:p>
    <w:p w14:paraId="1EF2D8B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A:</w:t>
      </w:r>
      <w:r w:rsidRPr="00E62A3C">
        <w:rPr>
          <w:rFonts w:ascii="Times New Roman" w:hAnsi="Times New Roman"/>
          <w:sz w:val="24"/>
          <w:szCs w:val="24"/>
          <w:lang w:val="en-IN"/>
        </w:rPr>
        <w:br/>
        <w:t>[Full Legal Name], a [company/LLP/partnership/society/institution/individual] having its [registered/principal] office at [Address], represented by [Name and Designation], duly authorised for this purpose (hereinafter referred to as “Party A”);</w:t>
      </w:r>
    </w:p>
    <w:p w14:paraId="65716EB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AND</w:t>
      </w:r>
    </w:p>
    <w:p w14:paraId="4BB0B10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PARTY B:</w:t>
      </w:r>
      <w:r w:rsidRPr="00E62A3C">
        <w:rPr>
          <w:rFonts w:ascii="Times New Roman" w:hAnsi="Times New Roman"/>
          <w:sz w:val="24"/>
          <w:szCs w:val="24"/>
          <w:lang w:val="en-IN"/>
        </w:rPr>
        <w:br/>
        <w:t>[Full Legal Name], a [company/LLP/partnership/society/institution/individual] having its [registered/principal] office at [Address], represented by [Name and Designation], duly authorised for this purpose (hereinafter referred to as “Party B”).</w:t>
      </w:r>
    </w:p>
    <w:p w14:paraId="548437E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A and Party B are individually referred to as a “Party” and collectively as the “Parties”.</w:t>
      </w:r>
    </w:p>
    <w:p w14:paraId="6F608083"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00F53A26">
          <v:rect id="_x0000_i1025" style="width:0;height:1.5pt" o:hrstd="t" o:hr="t" fillcolor="#a0a0a0" stroked="f"/>
        </w:pict>
      </w:r>
    </w:p>
    <w:p w14:paraId="642F104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 BACKGROUND AND PURPOSE</w:t>
      </w:r>
    </w:p>
    <w:p w14:paraId="7C8F98C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1.1 The Parties wish to collaborate in relation to [briefly describe the project, programme, transaction, initiative or proposed collaboration].</w:t>
      </w:r>
    </w:p>
    <w:p w14:paraId="2BE409B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1.2 The Parties have entered into this MOU to record their respective understanding, objectives, roles and responsibilities in connection with the proposed collaboration.</w:t>
      </w:r>
    </w:p>
    <w:p w14:paraId="6655970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1.3 The objectives of the collaboration are:</w:t>
      </w:r>
    </w:p>
    <w:p w14:paraId="7C8F064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[Objective 1];</w:t>
      </w:r>
      <w:r w:rsidRPr="00E62A3C">
        <w:rPr>
          <w:rFonts w:ascii="Times New Roman" w:hAnsi="Times New Roman"/>
          <w:sz w:val="24"/>
          <w:szCs w:val="24"/>
          <w:lang w:val="en-IN"/>
        </w:rPr>
        <w:br/>
        <w:t>b. [Objective 2]; and</w:t>
      </w:r>
      <w:r w:rsidRPr="00E62A3C">
        <w:rPr>
          <w:rFonts w:ascii="Times New Roman" w:hAnsi="Times New Roman"/>
          <w:sz w:val="24"/>
          <w:szCs w:val="24"/>
          <w:lang w:val="en-IN"/>
        </w:rPr>
        <w:br/>
        <w:t>c. [Objective 3].</w:t>
      </w:r>
    </w:p>
    <w:p w14:paraId="15F1013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 The scope of the collaboration shall be as set out in this MOU and, where applicable, in any mutually agreed statement of work, project plan, schedule or subsequent definitive agreement.</w:t>
      </w:r>
    </w:p>
    <w:p w14:paraId="59C7E3E8"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5AC47302">
          <v:rect id="_x0000_i1026" style="width:0;height:1.5pt" o:hrstd="t" o:hr="t" fillcolor="#a0a0a0" stroked="f"/>
        </w:pict>
      </w:r>
    </w:p>
    <w:p w14:paraId="647F281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2. SCOPE OF COLLABORATION</w:t>
      </w:r>
    </w:p>
    <w:p w14:paraId="7D31573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2.1 The Parties intend to cooperate in the following areas:</w:t>
      </w:r>
    </w:p>
    <w:p w14:paraId="68EBAB8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[Area / Activity 1];</w:t>
      </w:r>
      <w:r w:rsidRPr="00E62A3C">
        <w:rPr>
          <w:rFonts w:ascii="Times New Roman" w:hAnsi="Times New Roman"/>
          <w:sz w:val="24"/>
          <w:szCs w:val="24"/>
          <w:lang w:val="en-IN"/>
        </w:rPr>
        <w:br/>
        <w:t>b. [Area / Activity 2];</w:t>
      </w:r>
      <w:r w:rsidRPr="00E62A3C">
        <w:rPr>
          <w:rFonts w:ascii="Times New Roman" w:hAnsi="Times New Roman"/>
          <w:sz w:val="24"/>
          <w:szCs w:val="24"/>
          <w:lang w:val="en-IN"/>
        </w:rPr>
        <w:br/>
        <w:t>c. [Area / Activity 3].</w:t>
      </w:r>
    </w:p>
    <w:p w14:paraId="342120A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2.2 The specific deliverables, milestones, timelines and performance requirements, where applicable, shall be set out in Schedule [●] or a separate written agreement executed by the Parties.</w:t>
      </w:r>
    </w:p>
    <w:p w14:paraId="75EE9E1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2.3 Neither Party shall be required to undertake any activity outside the agreed scope without its prior written consent.</w:t>
      </w:r>
    </w:p>
    <w:p w14:paraId="5E3439D0"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3D7CFE34">
          <v:rect id="_x0000_i1027" style="width:0;height:1.5pt" o:hrstd="t" o:hr="t" fillcolor="#a0a0a0" stroked="f"/>
        </w:pict>
      </w:r>
    </w:p>
    <w:p w14:paraId="149ACFD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3. ROLES AND RESPONSIBILITIES</w:t>
      </w:r>
    </w:p>
    <w:p w14:paraId="1223EE1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3.1 Party A</w:t>
      </w:r>
    </w:p>
    <w:p w14:paraId="07723F7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A shall, subject to the terms of this MOU:</w:t>
      </w:r>
    </w:p>
    <w:p w14:paraId="44F9F19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[Responsibility / contribution];</w:t>
      </w:r>
      <w:r w:rsidRPr="00E62A3C">
        <w:rPr>
          <w:rFonts w:ascii="Times New Roman" w:hAnsi="Times New Roman"/>
          <w:sz w:val="24"/>
          <w:szCs w:val="24"/>
          <w:lang w:val="en-IN"/>
        </w:rPr>
        <w:br/>
        <w:t>b. [Responsibility / contribution];</w:t>
      </w:r>
      <w:r w:rsidRPr="00E62A3C">
        <w:rPr>
          <w:rFonts w:ascii="Times New Roman" w:hAnsi="Times New Roman"/>
          <w:sz w:val="24"/>
          <w:szCs w:val="24"/>
          <w:lang w:val="en-IN"/>
        </w:rPr>
        <w:br/>
        <w:t xml:space="preserve">c. </w:t>
      </w:r>
      <w:proofErr w:type="gramStart"/>
      <w:r w:rsidRPr="00E62A3C">
        <w:rPr>
          <w:rFonts w:ascii="Times New Roman" w:hAnsi="Times New Roman"/>
          <w:sz w:val="24"/>
          <w:szCs w:val="24"/>
          <w:lang w:val="en-IN"/>
        </w:rPr>
        <w:t>provide</w:t>
      </w:r>
      <w:proofErr w:type="gramEnd"/>
      <w:r w:rsidRPr="00E62A3C">
        <w:rPr>
          <w:rFonts w:ascii="Times New Roman" w:hAnsi="Times New Roman"/>
          <w:sz w:val="24"/>
          <w:szCs w:val="24"/>
          <w:lang w:val="en-IN"/>
        </w:rPr>
        <w:t xml:space="preserve"> such information, resources or assistance as may reasonably be required for the agreed collaboration; and</w:t>
      </w:r>
      <w:r w:rsidRPr="00E62A3C">
        <w:rPr>
          <w:rFonts w:ascii="Times New Roman" w:hAnsi="Times New Roman"/>
          <w:sz w:val="24"/>
          <w:szCs w:val="24"/>
          <w:lang w:val="en-IN"/>
        </w:rPr>
        <w:br/>
        <w:t>d. perform its agreed responsibilities in a timely and professional manner.</w:t>
      </w:r>
    </w:p>
    <w:p w14:paraId="43B6895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3.2 Party B</w:t>
      </w:r>
    </w:p>
    <w:p w14:paraId="4CBEE99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B shall, subject to the terms of this MOU:</w:t>
      </w:r>
    </w:p>
    <w:p w14:paraId="5314987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[Responsibility / contribution];</w:t>
      </w:r>
      <w:r w:rsidRPr="00E62A3C">
        <w:rPr>
          <w:rFonts w:ascii="Times New Roman" w:hAnsi="Times New Roman"/>
          <w:sz w:val="24"/>
          <w:szCs w:val="24"/>
          <w:lang w:val="en-IN"/>
        </w:rPr>
        <w:br/>
        <w:t>b. [Responsibility / contribution];</w:t>
      </w:r>
      <w:r w:rsidRPr="00E62A3C">
        <w:rPr>
          <w:rFonts w:ascii="Times New Roman" w:hAnsi="Times New Roman"/>
          <w:sz w:val="24"/>
          <w:szCs w:val="24"/>
          <w:lang w:val="en-IN"/>
        </w:rPr>
        <w:br/>
        <w:t xml:space="preserve">c. </w:t>
      </w:r>
      <w:proofErr w:type="gramStart"/>
      <w:r w:rsidRPr="00E62A3C">
        <w:rPr>
          <w:rFonts w:ascii="Times New Roman" w:hAnsi="Times New Roman"/>
          <w:sz w:val="24"/>
          <w:szCs w:val="24"/>
          <w:lang w:val="en-IN"/>
        </w:rPr>
        <w:t>provide</w:t>
      </w:r>
      <w:proofErr w:type="gramEnd"/>
      <w:r w:rsidRPr="00E62A3C">
        <w:rPr>
          <w:rFonts w:ascii="Times New Roman" w:hAnsi="Times New Roman"/>
          <w:sz w:val="24"/>
          <w:szCs w:val="24"/>
          <w:lang w:val="en-IN"/>
        </w:rPr>
        <w:t xml:space="preserve"> such information, resources or assistance as may reasonably be required for the agreed collaboration; and</w:t>
      </w:r>
      <w:r w:rsidRPr="00E62A3C">
        <w:rPr>
          <w:rFonts w:ascii="Times New Roman" w:hAnsi="Times New Roman"/>
          <w:sz w:val="24"/>
          <w:szCs w:val="24"/>
          <w:lang w:val="en-IN"/>
        </w:rPr>
        <w:br/>
        <w:t>d. perform its agreed responsibilities in a timely and professional manner.</w:t>
      </w:r>
    </w:p>
    <w:p w14:paraId="582A70D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3.3 Mutual Cooperation</w:t>
      </w:r>
    </w:p>
    <w:p w14:paraId="6F38A16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Each Party shall reasonably cooperate with the other Party and provide information or assistance reasonably necessary for carrying out the agreed activities.</w:t>
      </w:r>
    </w:p>
    <w:p w14:paraId="6A93F0EF"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7F30D419">
          <v:rect id="_x0000_i1028" style="width:0;height:1.5pt" o:hrstd="t" o:hr="t" fillcolor="#a0a0a0" stroked="f"/>
        </w:pict>
      </w:r>
    </w:p>
    <w:p w14:paraId="488EF3D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4. GOVERNANCE AND COORDINATION</w:t>
      </w:r>
    </w:p>
    <w:p w14:paraId="2F2D51F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4.1 Each Party shall designate a representative who shall act as its primary point of contact for matters relating to this MOU.</w:t>
      </w:r>
    </w:p>
    <w:p w14:paraId="78AEB99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A Representative:</w:t>
      </w:r>
      <w:r w:rsidRPr="00E62A3C">
        <w:rPr>
          <w:rFonts w:ascii="Times New Roman" w:hAnsi="Times New Roman"/>
          <w:sz w:val="24"/>
          <w:szCs w:val="24"/>
          <w:lang w:val="en-IN"/>
        </w:rPr>
        <w:br/>
        <w:t>Name: [●]</w:t>
      </w:r>
      <w:r w:rsidRPr="00E62A3C">
        <w:rPr>
          <w:rFonts w:ascii="Times New Roman" w:hAnsi="Times New Roman"/>
          <w:sz w:val="24"/>
          <w:szCs w:val="24"/>
          <w:lang w:val="en-IN"/>
        </w:rPr>
        <w:br/>
        <w:t>Designation: [●]</w:t>
      </w:r>
      <w:r w:rsidRPr="00E62A3C">
        <w:rPr>
          <w:rFonts w:ascii="Times New Roman" w:hAnsi="Times New Roman"/>
          <w:sz w:val="24"/>
          <w:szCs w:val="24"/>
          <w:lang w:val="en-IN"/>
        </w:rPr>
        <w:br/>
        <w:t>Email: [●]</w:t>
      </w:r>
      <w:r w:rsidRPr="00E62A3C">
        <w:rPr>
          <w:rFonts w:ascii="Times New Roman" w:hAnsi="Times New Roman"/>
          <w:sz w:val="24"/>
          <w:szCs w:val="24"/>
          <w:lang w:val="en-IN"/>
        </w:rPr>
        <w:br/>
        <w:t>Telephone: [●]</w:t>
      </w:r>
    </w:p>
    <w:p w14:paraId="6213950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Party B Representative:</w:t>
      </w:r>
      <w:r w:rsidRPr="00E62A3C">
        <w:rPr>
          <w:rFonts w:ascii="Times New Roman" w:hAnsi="Times New Roman"/>
          <w:sz w:val="24"/>
          <w:szCs w:val="24"/>
          <w:lang w:val="en-IN"/>
        </w:rPr>
        <w:br/>
        <w:t>Name: [●]</w:t>
      </w:r>
      <w:r w:rsidRPr="00E62A3C">
        <w:rPr>
          <w:rFonts w:ascii="Times New Roman" w:hAnsi="Times New Roman"/>
          <w:sz w:val="24"/>
          <w:szCs w:val="24"/>
          <w:lang w:val="en-IN"/>
        </w:rPr>
        <w:br/>
        <w:t>Designation: [●]</w:t>
      </w:r>
      <w:r w:rsidRPr="00E62A3C">
        <w:rPr>
          <w:rFonts w:ascii="Times New Roman" w:hAnsi="Times New Roman"/>
          <w:sz w:val="24"/>
          <w:szCs w:val="24"/>
          <w:lang w:val="en-IN"/>
        </w:rPr>
        <w:br/>
        <w:t>Email: [●]</w:t>
      </w:r>
      <w:r w:rsidRPr="00E62A3C">
        <w:rPr>
          <w:rFonts w:ascii="Times New Roman" w:hAnsi="Times New Roman"/>
          <w:sz w:val="24"/>
          <w:szCs w:val="24"/>
          <w:lang w:val="en-IN"/>
        </w:rPr>
        <w:br/>
        <w:t>Telephone: [●]</w:t>
      </w:r>
    </w:p>
    <w:p w14:paraId="2449E57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4.2 The representatives shall coordinate the implementation of the collaboration and may meet periodically to review progress, discuss issues and agree on operational matters.</w:t>
      </w:r>
    </w:p>
    <w:p w14:paraId="41F50CF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4.3 Any amendment to the substantive rights or obligations of either Party shall be made only in accordance with Clause 13 (Amendments).</w:t>
      </w:r>
    </w:p>
    <w:p w14:paraId="70FEB6BE"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0F45C0AA">
          <v:rect id="_x0000_i1029" style="width:0;height:1.5pt" o:hrstd="t" o:hr="t" fillcolor="#a0a0a0" stroked="f"/>
        </w:pict>
      </w:r>
    </w:p>
    <w:p w14:paraId="76B5898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5. FINANCIAL ARRANGEMENTS</w:t>
      </w:r>
    </w:p>
    <w:p w14:paraId="2D69556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5.1 Unless otherwise expressly agreed in writing, each Party shall bear its own costs and expenses incurred in connection with this MOU.</w:t>
      </w:r>
    </w:p>
    <w:p w14:paraId="3CFE697F"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5.2 Any payment, funding, reimbursement, revenue-sharing or cost-sharing arrangement shall be set out in Schedule [●] or a separate written agreement.</w:t>
      </w:r>
    </w:p>
    <w:p w14:paraId="07220A8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5.3 Neither Party shall incur any financial liability on behalf of the other Party without its prior written authorisation.</w:t>
      </w:r>
    </w:p>
    <w:p w14:paraId="3FF9906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5.4 Each Party shall be responsible for its own applicable taxes, statutory dues and other financial obligations arising from its activities under this MOU, unless otherwise agreed in writing.</w:t>
      </w:r>
    </w:p>
    <w:p w14:paraId="64260A06"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01FCFDB9">
          <v:rect id="_x0000_i1030" style="width:0;height:1.5pt" o:hrstd="t" o:hr="t" fillcolor="#a0a0a0" stroked="f"/>
        </w:pict>
      </w:r>
    </w:p>
    <w:p w14:paraId="225B680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 CONFIDENTIALITY</w:t>
      </w:r>
    </w:p>
    <w:p w14:paraId="27B2212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6.1 For purposes of this MOU, “Confidential Information” means any non-public information disclosed by one Party (“Disclosing Party”) to the other Party (“Receiving Party”), whether orally, electronically, visually or in writing, which is identified as confidential or which reasonably ought to be understood to be confidential given the nature of the information and circumstances of disclosure.</w:t>
      </w:r>
    </w:p>
    <w:p w14:paraId="77AE4B0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6.2 The Receiving Party shall:</w:t>
      </w:r>
    </w:p>
    <w:p w14:paraId="74821DE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 xml:space="preserve">a. </w:t>
      </w:r>
      <w:proofErr w:type="gramStart"/>
      <w:r w:rsidRPr="00E62A3C">
        <w:rPr>
          <w:rFonts w:ascii="Times New Roman" w:hAnsi="Times New Roman"/>
          <w:sz w:val="24"/>
          <w:szCs w:val="24"/>
          <w:lang w:val="en-IN"/>
        </w:rPr>
        <w:t>keep</w:t>
      </w:r>
      <w:proofErr w:type="gramEnd"/>
      <w:r w:rsidRPr="00E62A3C">
        <w:rPr>
          <w:rFonts w:ascii="Times New Roman" w:hAnsi="Times New Roman"/>
          <w:sz w:val="24"/>
          <w:szCs w:val="24"/>
          <w:lang w:val="en-IN"/>
        </w:rPr>
        <w:t xml:space="preserve"> the Confidential Information confidential;</w:t>
      </w:r>
      <w:r w:rsidRPr="00E62A3C">
        <w:rPr>
          <w:rFonts w:ascii="Times New Roman" w:hAnsi="Times New Roman"/>
          <w:sz w:val="24"/>
          <w:szCs w:val="24"/>
          <w:lang w:val="en-IN"/>
        </w:rPr>
        <w:br/>
        <w:t xml:space="preserve">b. </w:t>
      </w:r>
      <w:proofErr w:type="gramStart"/>
      <w:r w:rsidRPr="00E62A3C">
        <w:rPr>
          <w:rFonts w:ascii="Times New Roman" w:hAnsi="Times New Roman"/>
          <w:sz w:val="24"/>
          <w:szCs w:val="24"/>
          <w:lang w:val="en-IN"/>
        </w:rPr>
        <w:t>use</w:t>
      </w:r>
      <w:proofErr w:type="gramEnd"/>
      <w:r w:rsidRPr="00E62A3C">
        <w:rPr>
          <w:rFonts w:ascii="Times New Roman" w:hAnsi="Times New Roman"/>
          <w:sz w:val="24"/>
          <w:szCs w:val="24"/>
          <w:lang w:val="en-IN"/>
        </w:rPr>
        <w:t xml:space="preserve"> it solely for purposes of the collaboration;</w:t>
      </w:r>
      <w:r w:rsidRPr="00E62A3C">
        <w:rPr>
          <w:rFonts w:ascii="Times New Roman" w:hAnsi="Times New Roman"/>
          <w:sz w:val="24"/>
          <w:szCs w:val="24"/>
          <w:lang w:val="en-IN"/>
        </w:rPr>
        <w:br/>
        <w:t>c. not disclose it to any third party except as permitted under this MOU; and</w:t>
      </w:r>
      <w:r w:rsidRPr="00E62A3C">
        <w:rPr>
          <w:rFonts w:ascii="Times New Roman" w:hAnsi="Times New Roman"/>
          <w:sz w:val="24"/>
          <w:szCs w:val="24"/>
          <w:lang w:val="en-IN"/>
        </w:rPr>
        <w:br/>
        <w:t xml:space="preserve">d. </w:t>
      </w:r>
      <w:proofErr w:type="gramStart"/>
      <w:r w:rsidRPr="00E62A3C">
        <w:rPr>
          <w:rFonts w:ascii="Times New Roman" w:hAnsi="Times New Roman"/>
          <w:sz w:val="24"/>
          <w:szCs w:val="24"/>
          <w:lang w:val="en-IN"/>
        </w:rPr>
        <w:t>take</w:t>
      </w:r>
      <w:proofErr w:type="gramEnd"/>
      <w:r w:rsidRPr="00E62A3C">
        <w:rPr>
          <w:rFonts w:ascii="Times New Roman" w:hAnsi="Times New Roman"/>
          <w:sz w:val="24"/>
          <w:szCs w:val="24"/>
          <w:lang w:val="en-IN"/>
        </w:rPr>
        <w:t xml:space="preserve"> reasonable measures to protect it from unauthorised access, use or disclosure.</w:t>
      </w:r>
    </w:p>
    <w:p w14:paraId="3EC2A54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6.3 The obligations under this Clause shall not apply to information which the Receiving Party can demonstrate:</w:t>
      </w:r>
    </w:p>
    <w:p w14:paraId="4C4C483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is or becomes publicly available other than through breach of this MOU;</w:t>
      </w:r>
      <w:r w:rsidRPr="00E62A3C">
        <w:rPr>
          <w:rFonts w:ascii="Times New Roman" w:hAnsi="Times New Roman"/>
          <w:sz w:val="24"/>
          <w:szCs w:val="24"/>
          <w:lang w:val="en-IN"/>
        </w:rPr>
        <w:br/>
        <w:t>b. was lawfully known to it before disclosure;</w:t>
      </w:r>
      <w:r w:rsidRPr="00E62A3C">
        <w:rPr>
          <w:rFonts w:ascii="Times New Roman" w:hAnsi="Times New Roman"/>
          <w:sz w:val="24"/>
          <w:szCs w:val="24"/>
          <w:lang w:val="en-IN"/>
        </w:rPr>
        <w:br/>
        <w:t>c. is independently developed without use of the Confidential Information; or</w:t>
      </w:r>
      <w:r w:rsidRPr="00E62A3C">
        <w:rPr>
          <w:rFonts w:ascii="Times New Roman" w:hAnsi="Times New Roman"/>
          <w:sz w:val="24"/>
          <w:szCs w:val="24"/>
          <w:lang w:val="en-IN"/>
        </w:rPr>
        <w:br/>
        <w:t>d. is lawfully obtained from a third party without an obligation of confidentiality.</w:t>
      </w:r>
    </w:p>
    <w:p w14:paraId="257B96F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6.4 A Party may disclose Confidential Information where required by law, court order or a competent governmental or regulatory authority, provided that, to the extent legally permitted, it gives prior notice to the Disclosing Party.</w:t>
      </w:r>
    </w:p>
    <w:p w14:paraId="115B368F"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6.5 Upon termination or expiry of this MOU, each Party shall, upon reasonable request, return or securely destroy Confidential Information belonging to the other Party, subject to applicable law and legitimate record-retention requirements.</w:t>
      </w:r>
    </w:p>
    <w:p w14:paraId="7348C19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6.6 The obligations under this Clause shall survive termination or expiry of this MOU for [●] years, provided that trade secrets shall remain protected for so long as they retain their confidential nature under applicable law.</w:t>
      </w:r>
    </w:p>
    <w:p w14:paraId="4937E685"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619E4C04">
          <v:rect id="_x0000_i1031" style="width:0;height:1.5pt" o:hrstd="t" o:hr="t" fillcolor="#a0a0a0" stroked="f"/>
        </w:pict>
      </w:r>
    </w:p>
    <w:p w14:paraId="0093515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 INTELLECTUAL PROPERTY</w:t>
      </w:r>
    </w:p>
    <w:p w14:paraId="2EA5167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7.1 Each Party shall retain all right, title and interest in intellectual property owned or controlled by it before the Effective Date (“Background IP”).</w:t>
      </w:r>
    </w:p>
    <w:p w14:paraId="0E5C414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7.2 Nothing in this MOU shall operate to transfer ownership of a Party's Background IP to the other Party.</w:t>
      </w:r>
    </w:p>
    <w:p w14:paraId="044128E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7.3 Any use by one Party of the other Party's Background IP shall be limited to the purpose of the collaboration and shall not create any ownership interest unless expressly agreed in writing.</w:t>
      </w:r>
    </w:p>
    <w:p w14:paraId="52CB21E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7.4 Intellectual property created independently by a Party in connection with the collaboration shall belong to that Party, unless otherwise agreed in writing.</w:t>
      </w:r>
    </w:p>
    <w:p w14:paraId="55DFDC3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7.5 Ownership and permitted use of any jointly developed or jointly owned intellectual property shall be expressly agreed in writing by the Parties before such intellectual property is commercially exploited.</w:t>
      </w:r>
    </w:p>
    <w:p w14:paraId="0810FF5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7.6 Neither Party shall use the other Party's name, logo, trademarks or other intellectual property in publicity, advertising or promotional material without prior written consent, except where required by law.</w:t>
      </w:r>
    </w:p>
    <w:p w14:paraId="0F210ED1"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10D71CEF">
          <v:rect id="_x0000_i1032" style="width:0;height:1.5pt" o:hrstd="t" o:hr="t" fillcolor="#a0a0a0" stroked="f"/>
        </w:pict>
      </w:r>
    </w:p>
    <w:p w14:paraId="024229B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 DATA PROTECTION AND INFORMATION SECURITY</w:t>
      </w:r>
    </w:p>
    <w:p w14:paraId="3F47176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8.1 Each Party shall comply with applicable data protection, privacy and information-security laws in connection with any personal data or other protected information processed or exchanged under this MOU.</w:t>
      </w:r>
    </w:p>
    <w:p w14:paraId="25591CD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8.2 Neither Party shall process personal data received from the other Party for any purpose beyond the agreed collaboration or as otherwise permitted by applicable law.</w:t>
      </w:r>
    </w:p>
    <w:p w14:paraId="66B52A5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8.3 Each Party shall implement reasonable technical and organisational measures appropriate to the nature of the information processed to protect it against unauthorised access, disclosure, alteration, loss or destruction.</w:t>
      </w:r>
    </w:p>
    <w:p w14:paraId="4F26469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8.4 Where the collaboration involves substantial or specialised processing of personal data, the Parties shall enter into such additional data-processing or data-sharing agreement as may reasonably be required.</w:t>
      </w:r>
    </w:p>
    <w:p w14:paraId="0A6DDEE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8.5 A Party becoming aware of a material security incident affecting information received from the other Party shall notify the other Party without undue delay, subject to applicable law.</w:t>
      </w:r>
    </w:p>
    <w:p w14:paraId="340DF10E"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277DC163">
          <v:rect id="_x0000_i1033" style="width:0;height:1.5pt" o:hrstd="t" o:hr="t" fillcolor="#a0a0a0" stroked="f"/>
        </w:pict>
      </w:r>
    </w:p>
    <w:p w14:paraId="15E5807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9. REPRESENTATIONS AND COMPLIANCE</w:t>
      </w:r>
    </w:p>
    <w:p w14:paraId="207D97D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9.1 Each Party represents that:</w:t>
      </w:r>
    </w:p>
    <w:p w14:paraId="0D37DC3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a. it has the legal capacity and authority to enter into this MOU;</w:t>
      </w:r>
      <w:r w:rsidRPr="00E62A3C">
        <w:rPr>
          <w:rFonts w:ascii="Times New Roman" w:hAnsi="Times New Roman"/>
          <w:sz w:val="24"/>
          <w:szCs w:val="24"/>
          <w:lang w:val="en-IN"/>
        </w:rPr>
        <w:br/>
        <w:t>b. the person executing this MOU on its behalf is duly authorised; and</w:t>
      </w:r>
      <w:r w:rsidRPr="00E62A3C">
        <w:rPr>
          <w:rFonts w:ascii="Times New Roman" w:hAnsi="Times New Roman"/>
          <w:sz w:val="24"/>
          <w:szCs w:val="24"/>
          <w:lang w:val="en-IN"/>
        </w:rPr>
        <w:br/>
        <w:t>c. entering into this MOU does not knowingly violate any binding obligation applicable to it.</w:t>
      </w:r>
    </w:p>
    <w:p w14:paraId="330714A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9.2 Each Party shall comply with all applicable laws and regulations in performing its responsibilities under this MOU.</w:t>
      </w:r>
    </w:p>
    <w:p w14:paraId="31AFFDC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9.3 Each Party shall conduct its activities under this MOU in accordance with applicable anti-bribery, anti-corruption and other applicable regulatory requirements.</w:t>
      </w:r>
    </w:p>
    <w:p w14:paraId="47A743C2"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1E70AE29">
          <v:rect id="_x0000_i1034" style="width:0;height:1.5pt" o:hrstd="t" o:hr="t" fillcolor="#a0a0a0" stroked="f"/>
        </w:pict>
      </w:r>
    </w:p>
    <w:p w14:paraId="76DF577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10. INDEPENDENT RELATIONSHIP</w:t>
      </w:r>
    </w:p>
    <w:p w14:paraId="712B894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10.1 The Parties are independent contracting parties.</w:t>
      </w:r>
    </w:p>
    <w:p w14:paraId="2E3F792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10.2 Nothing in this MOU shall be construed as creating a partnership, joint venture, agency, fiduciary relationship or employment relationship between the Parties.</w:t>
      </w:r>
    </w:p>
    <w:p w14:paraId="5416FAA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10.3 Neither Party shall have authority to bind, represent or incur obligations on behalf of the other Party unless expressly authorised in writing.</w:t>
      </w:r>
    </w:p>
    <w:p w14:paraId="109B72DA"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63D62166">
          <v:rect id="_x0000_i1035" style="width:0;height:1.5pt" o:hrstd="t" o:hr="t" fillcolor="#a0a0a0" stroked="f"/>
        </w:pict>
      </w:r>
    </w:p>
    <w:p w14:paraId="3691CAE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11. TERM</w:t>
      </w:r>
    </w:p>
    <w:p w14:paraId="12227C4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11.1 This MOU shall commence on the Effective Date and shall remain in force until [End Date / completion of the collaboration], unless earlier terminated in accordance with Clause 12.</w:t>
      </w:r>
    </w:p>
    <w:p w14:paraId="500680A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11.2 The Parties may extend the term by mutual written agreement.</w:t>
      </w:r>
    </w:p>
    <w:p w14:paraId="2481ED0B"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28CC4356">
          <v:rect id="_x0000_i1036" style="width:0;height:1.5pt" o:hrstd="t" o:hr="t" fillcolor="#a0a0a0" stroked="f"/>
        </w:pict>
      </w:r>
    </w:p>
    <w:p w14:paraId="276F943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12. TERMINATION</w:t>
      </w:r>
    </w:p>
    <w:p w14:paraId="7E94E36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12.1 Either Party may terminate this MOU for convenience by giving [30] days' prior written notice to the other Party.</w:t>
      </w:r>
    </w:p>
    <w:p w14:paraId="30E5E5A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12.2 Either Party may terminate this MOU with immediate effect by written notice if:</w:t>
      </w:r>
    </w:p>
    <w:p w14:paraId="7EA8FB4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the other Party commits a material breach and, where capable of remedy, fails to remedy such breach within [15/30] days of receiving written notice;</w:t>
      </w:r>
      <w:r w:rsidRPr="00E62A3C">
        <w:rPr>
          <w:rFonts w:ascii="Times New Roman" w:hAnsi="Times New Roman"/>
          <w:sz w:val="24"/>
          <w:szCs w:val="24"/>
          <w:lang w:val="en-IN"/>
        </w:rPr>
        <w:br/>
      </w:r>
      <w:r w:rsidRPr="00E62A3C">
        <w:rPr>
          <w:rFonts w:ascii="Times New Roman" w:hAnsi="Times New Roman"/>
          <w:sz w:val="24"/>
          <w:szCs w:val="24"/>
          <w:lang w:val="en-IN"/>
        </w:rPr>
        <w:lastRenderedPageBreak/>
        <w:t>b. performance of the collaboration becomes unlawful; or</w:t>
      </w:r>
      <w:r w:rsidRPr="00E62A3C">
        <w:rPr>
          <w:rFonts w:ascii="Times New Roman" w:hAnsi="Times New Roman"/>
          <w:sz w:val="24"/>
          <w:szCs w:val="24"/>
          <w:lang w:val="en-IN"/>
        </w:rPr>
        <w:br/>
        <w:t>c. the other Party becomes insolvent, enters liquidation or ceases to carry on business, subject to applicable law.</w:t>
      </w:r>
    </w:p>
    <w:p w14:paraId="33BCE66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12.3 Upon termination:</w:t>
      </w:r>
    </w:p>
    <w:p w14:paraId="70DFD0F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 the Parties shall cease undertaking new activities under this MOU, unless otherwise agreed;</w:t>
      </w:r>
      <w:r w:rsidRPr="00E62A3C">
        <w:rPr>
          <w:rFonts w:ascii="Times New Roman" w:hAnsi="Times New Roman"/>
          <w:sz w:val="24"/>
          <w:szCs w:val="24"/>
          <w:lang w:val="en-IN"/>
        </w:rPr>
        <w:br/>
        <w:t>b. accrued payment obligations, if any, shall remain payable;</w:t>
      </w:r>
      <w:r w:rsidRPr="00E62A3C">
        <w:rPr>
          <w:rFonts w:ascii="Times New Roman" w:hAnsi="Times New Roman"/>
          <w:sz w:val="24"/>
          <w:szCs w:val="24"/>
          <w:lang w:val="en-IN"/>
        </w:rPr>
        <w:br/>
        <w:t>c. each Party shall return or destroy Confidential Information in accordance with Clause 6; and</w:t>
      </w:r>
      <w:r w:rsidRPr="00E62A3C">
        <w:rPr>
          <w:rFonts w:ascii="Times New Roman" w:hAnsi="Times New Roman"/>
          <w:sz w:val="24"/>
          <w:szCs w:val="24"/>
          <w:lang w:val="en-IN"/>
        </w:rPr>
        <w:br/>
        <w:t>d. provisions which by their nature are intended to survive termination shall continue to apply.</w:t>
      </w:r>
    </w:p>
    <w:p w14:paraId="55605B83"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3F4008B1">
          <v:rect id="_x0000_i1037" style="width:0;height:1.5pt" o:hrstd="t" o:hr="t" fillcolor="#a0a0a0" stroked="f"/>
        </w:pict>
      </w:r>
    </w:p>
    <w:p w14:paraId="6CA38B0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13. BINDING AND NON-BINDING NATURE</w:t>
      </w:r>
    </w:p>
    <w:p w14:paraId="59196E9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13.1 Except for the provisions expressly identified in Clause 13.2, this MOU records the Parties' present understanding and intention to collaborate and does not, by itself, create an obligation on either Party to enter into any further definitive agreement.</w:t>
      </w:r>
    </w:p>
    <w:p w14:paraId="3FB4C28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13.2 The following provisions shall be legally binding and enforceable:</w:t>
      </w:r>
    </w:p>
    <w:p w14:paraId="1497211D"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5 – Financial Arrangements, to the extent expressly creating payment or reimbursement obligations;</w:t>
      </w:r>
    </w:p>
    <w:p w14:paraId="04DE233D"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6 – Confidentiality;</w:t>
      </w:r>
    </w:p>
    <w:p w14:paraId="58FA9C7F"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7 – Intellectual Property;</w:t>
      </w:r>
    </w:p>
    <w:p w14:paraId="21529CF7"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8 – Data Protection and Information Security;</w:t>
      </w:r>
    </w:p>
    <w:p w14:paraId="795C67A0"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9 – Representations and Compliance;</w:t>
      </w:r>
    </w:p>
    <w:p w14:paraId="6900524B"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10 – Independent Relationship;</w:t>
      </w:r>
    </w:p>
    <w:p w14:paraId="4C61FA1C"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12 – Termination, to the extent applicable to binding obligations;</w:t>
      </w:r>
    </w:p>
    <w:p w14:paraId="65C4EF78"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13 – Binding and Non-Binding Nature;</w:t>
      </w:r>
    </w:p>
    <w:p w14:paraId="4F23ACA1"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14 – Dispute Resolution;</w:t>
      </w:r>
    </w:p>
    <w:p w14:paraId="26A274C1"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Clause 15 – General Provisions; and</w:t>
      </w:r>
    </w:p>
    <w:p w14:paraId="4165E8E7" w14:textId="77777777" w:rsidR="00A26867" w:rsidRPr="00E62A3C" w:rsidRDefault="00A26867" w:rsidP="00144850">
      <w:pPr>
        <w:pStyle w:val="ListParagraph"/>
        <w:numPr>
          <w:ilvl w:val="0"/>
          <w:numId w:val="5"/>
        </w:numPr>
        <w:spacing w:line="360" w:lineRule="auto"/>
        <w:rPr>
          <w:rFonts w:ascii="Times New Roman" w:hAnsi="Times New Roman"/>
          <w:sz w:val="24"/>
          <w:szCs w:val="24"/>
          <w:lang w:val="en-IN"/>
        </w:rPr>
      </w:pPr>
      <w:r w:rsidRPr="00E62A3C">
        <w:rPr>
          <w:rFonts w:ascii="Times New Roman" w:hAnsi="Times New Roman"/>
          <w:sz w:val="24"/>
          <w:szCs w:val="24"/>
          <w:lang w:val="en-IN"/>
        </w:rPr>
        <w:t>any other provision expressly stated to be binding.</w:t>
      </w:r>
    </w:p>
    <w:p w14:paraId="7DA4C91F"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13.3 The Parties may enter into one or more definitive agreements governing specific transactions, services, deliverables or commercial arrangements contemplated by this MOU.</w:t>
      </w:r>
    </w:p>
    <w:p w14:paraId="35C496FC"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169A4EF6">
          <v:rect id="_x0000_i1038" style="width:0;height:1.5pt" o:hrstd="t" o:hr="t" fillcolor="#a0a0a0" stroked="f"/>
        </w:pict>
      </w:r>
    </w:p>
    <w:p w14:paraId="51E10A9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 DISPUTE RESOLUTION</w:t>
      </w:r>
    </w:p>
    <w:p w14:paraId="4160939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14.1 The Parties shall first attempt in good faith to resolve any dispute arising out of or in connection with the binding provisions of this MOU through discussions between their authorised representatives.</w:t>
      </w:r>
    </w:p>
    <w:p w14:paraId="310B7D1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14.2 If the dispute is not resolved within [30] days of written notice of the dispute, either Party may pursue the remedies available under applicable law.</w:t>
      </w:r>
    </w:p>
    <w:p w14:paraId="20CAEF1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OR, where arbitration is intended:</w:t>
      </w:r>
    </w:p>
    <w:p w14:paraId="24440CD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14.3 Any dispute which remains unresolved shall be referred to arbitration in accordance with the Arbitration and Conciliation Act, 1996, as amended from time to time.</w:t>
      </w:r>
    </w:p>
    <w:p w14:paraId="61AE789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14.4 The arbitration shall be conducted by [a sole arbitrator / three arbitrators].</w:t>
      </w:r>
    </w:p>
    <w:p w14:paraId="7D56025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14.5 The seat and venue of arbitration shall be [City, State, India], and the language of arbitration shall be English.</w:t>
      </w:r>
    </w:p>
    <w:p w14:paraId="67A3AAC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14.6 Nothing in this Clause shall prevent either Party from seeking urgent interim or injunctive relief from a court of competent jurisdiction.</w:t>
      </w:r>
    </w:p>
    <w:p w14:paraId="0CDA72FA"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38D3F2FB">
          <v:rect id="_x0000_i1039" style="width:0;height:1.5pt" o:hrstd="t" o:hr="t" fillcolor="#a0a0a0" stroked="f"/>
        </w:pict>
      </w:r>
    </w:p>
    <w:p w14:paraId="3379918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15. GOVERNING LAW AND JURISDICTION</w:t>
      </w:r>
    </w:p>
    <w:p w14:paraId="59D09E1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15.1 This MOU and its binding provisions shall be governed by and construed in accordance with the laws of [India / State / Country].</w:t>
      </w:r>
    </w:p>
    <w:p w14:paraId="334CCA9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15.2 Subject to Clause 14, the courts at [City, State] shall have exclusive jurisdiction over disputes arising out of or in connection with this MOU.</w:t>
      </w:r>
    </w:p>
    <w:p w14:paraId="2404E996"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361D6931">
          <v:rect id="_x0000_i1040" style="width:0;height:1.5pt" o:hrstd="t" o:hr="t" fillcolor="#a0a0a0" stroked="f"/>
        </w:pict>
      </w:r>
    </w:p>
    <w:p w14:paraId="6B81D41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16. FORCE MAJEURE</w:t>
      </w:r>
    </w:p>
    <w:p w14:paraId="6EB263D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 xml:space="preserve">16.1 Neither Party shall be liable for failure or delay in performing an obligation under this MOU to the extent such failure or delay results from circumstances beyond its reasonable control, including natural disasters, war, </w:t>
      </w:r>
      <w:r w:rsidRPr="00E62A3C">
        <w:rPr>
          <w:rFonts w:ascii="Times New Roman" w:hAnsi="Times New Roman"/>
          <w:sz w:val="24"/>
          <w:szCs w:val="24"/>
          <w:lang w:val="en-IN"/>
        </w:rPr>
        <w:lastRenderedPageBreak/>
        <w:t>governmental restrictions, epidemics, strikes, widespread infrastructure failures or similar events.</w:t>
      </w:r>
    </w:p>
    <w:p w14:paraId="4CAC7E0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16.2 The affected Party shall notify the other Party as soon as reasonably practicable and shall use reasonable efforts to mitigate the effects of the event.</w:t>
      </w:r>
    </w:p>
    <w:p w14:paraId="106BAD6F"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16.3 If a force majeure event continues for more than [60/90] days and materially prevents performance of the collaboration, either Party may terminate the affected portion of the MOU by written notice.</w:t>
      </w:r>
    </w:p>
    <w:p w14:paraId="0DE93B77"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215946C2">
          <v:rect id="_x0000_i1041" style="width:0;height:1.5pt" o:hrstd="t" o:hr="t" fillcolor="#a0a0a0" stroked="f"/>
        </w:pict>
      </w:r>
    </w:p>
    <w:p w14:paraId="479B0A4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17. NOTICES</w:t>
      </w:r>
    </w:p>
    <w:p w14:paraId="21E68C5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17.1 Any formal notice under this MOU shall be in writing and delivered by hand, recognised courier, registered post or email to the addresses set out below, or to such other address notified in writing.</w:t>
      </w:r>
    </w:p>
    <w:p w14:paraId="24A33FE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A:</w:t>
      </w:r>
      <w:r w:rsidRPr="00E62A3C">
        <w:rPr>
          <w:rFonts w:ascii="Times New Roman" w:hAnsi="Times New Roman"/>
          <w:sz w:val="24"/>
          <w:szCs w:val="24"/>
          <w:lang w:val="en-IN"/>
        </w:rPr>
        <w:br/>
        <w:t>Address: [●]</w:t>
      </w:r>
      <w:r w:rsidRPr="00E62A3C">
        <w:rPr>
          <w:rFonts w:ascii="Times New Roman" w:hAnsi="Times New Roman"/>
          <w:sz w:val="24"/>
          <w:szCs w:val="24"/>
          <w:lang w:val="en-IN"/>
        </w:rPr>
        <w:br/>
        <w:t>Email: [●]</w:t>
      </w:r>
      <w:r w:rsidRPr="00E62A3C">
        <w:rPr>
          <w:rFonts w:ascii="Times New Roman" w:hAnsi="Times New Roman"/>
          <w:sz w:val="24"/>
          <w:szCs w:val="24"/>
          <w:lang w:val="en-IN"/>
        </w:rPr>
        <w:br/>
        <w:t>Attention: [●]</w:t>
      </w:r>
    </w:p>
    <w:p w14:paraId="25D62C6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B:</w:t>
      </w:r>
      <w:r w:rsidRPr="00E62A3C">
        <w:rPr>
          <w:rFonts w:ascii="Times New Roman" w:hAnsi="Times New Roman"/>
          <w:sz w:val="24"/>
          <w:szCs w:val="24"/>
          <w:lang w:val="en-IN"/>
        </w:rPr>
        <w:br/>
        <w:t>Address: [●]</w:t>
      </w:r>
      <w:r w:rsidRPr="00E62A3C">
        <w:rPr>
          <w:rFonts w:ascii="Times New Roman" w:hAnsi="Times New Roman"/>
          <w:sz w:val="24"/>
          <w:szCs w:val="24"/>
          <w:lang w:val="en-IN"/>
        </w:rPr>
        <w:br/>
        <w:t>Email: [●]</w:t>
      </w:r>
      <w:r w:rsidRPr="00E62A3C">
        <w:rPr>
          <w:rFonts w:ascii="Times New Roman" w:hAnsi="Times New Roman"/>
          <w:sz w:val="24"/>
          <w:szCs w:val="24"/>
          <w:lang w:val="en-IN"/>
        </w:rPr>
        <w:br/>
        <w:t>Attention: [●]</w:t>
      </w:r>
    </w:p>
    <w:p w14:paraId="2472FFF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17.2 Notices shall be deemed received in accordance with the method of delivery, subject to applicable law and proof of delivery.</w:t>
      </w:r>
    </w:p>
    <w:p w14:paraId="6AD3045E"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78FC3EAA">
          <v:rect id="_x0000_i1042" style="width:0;height:1.5pt" o:hrstd="t" o:hr="t" fillcolor="#a0a0a0" stroked="f"/>
        </w:pict>
      </w:r>
    </w:p>
    <w:p w14:paraId="3C5B6F3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 GENERAL PROVISIONS</w:t>
      </w:r>
    </w:p>
    <w:p w14:paraId="1AC6DF4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18.1 Amendments</w:t>
      </w:r>
    </w:p>
    <w:p w14:paraId="5A6FC2F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No amendment to this MOU shall be effective unless made in writing and signed by authorised representatives of both Parties.</w:t>
      </w:r>
    </w:p>
    <w:p w14:paraId="0C983FD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18.2 Assignment</w:t>
      </w:r>
    </w:p>
    <w:p w14:paraId="47D63CC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 xml:space="preserve">Neither Party may assign or transfer its rights or obligations under this MOU without the prior written consent of the other Party, except to a successor in </w:t>
      </w:r>
      <w:r w:rsidRPr="00E62A3C">
        <w:rPr>
          <w:rFonts w:ascii="Times New Roman" w:hAnsi="Times New Roman"/>
          <w:sz w:val="24"/>
          <w:szCs w:val="24"/>
          <w:lang w:val="en-IN"/>
        </w:rPr>
        <w:lastRenderedPageBreak/>
        <w:t>connection with a merger, restructuring or transfer of substantially all of its relevant business, subject to applicable law.</w:t>
      </w:r>
    </w:p>
    <w:p w14:paraId="00E75D9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18.3 No Waiver</w:t>
      </w:r>
    </w:p>
    <w:p w14:paraId="46FD360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Failure or delay by either Party in exercising any right under this MOU shall not constitute a waiver of that right.</w:t>
      </w:r>
    </w:p>
    <w:p w14:paraId="7B0E86C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18.4 Severability</w:t>
      </w:r>
    </w:p>
    <w:p w14:paraId="77557C9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If any provision of this MOU is held to be invalid or unenforceable, the remaining provisions shall continue in full force and effect to the extent permitted by law.</w:t>
      </w:r>
    </w:p>
    <w:p w14:paraId="2599E09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18.5 Entire Understanding</w:t>
      </w:r>
    </w:p>
    <w:p w14:paraId="1B4A913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This MOU constitutes the entire understanding between the Parties concerning its subject matter and supersedes prior discussions or understandings relating to that subject matter, except for any written agreement expressly preserved by the Parties.</w:t>
      </w:r>
    </w:p>
    <w:p w14:paraId="16B1F54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18.6 Counterparts and Electronic Execution</w:t>
      </w:r>
    </w:p>
    <w:p w14:paraId="441C4A4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This MOU may be executed in counterparts, each of which shall be deemed an original and all of which together shall constitute one instrument. The Parties may execute and exchange this MOU electronically to the extent permitted by applicable law.</w:t>
      </w:r>
    </w:p>
    <w:p w14:paraId="0C5ABF0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18.7 Further Assurances</w:t>
      </w:r>
    </w:p>
    <w:p w14:paraId="105ED6E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Each Party shall execute such further documents and take such reasonable actions as may be necessary to give effect to the binding provisions of this MOU.</w:t>
      </w:r>
    </w:p>
    <w:p w14:paraId="2166CBE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18.8 Survival</w:t>
      </w:r>
    </w:p>
    <w:p w14:paraId="7FA87BE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Provisions which by their nature are intended to survive expiry or termination, including confidentiality, intellectual property, data protection, accrued payment obligations, dispute resolution and governing law, shall survive such expiry or termination.</w:t>
      </w:r>
    </w:p>
    <w:p w14:paraId="7DA584AF"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7FFCF6D1">
          <v:rect id="_x0000_i1043" style="width:0;height:1.5pt" o:hrstd="t" o:hr="t" fillcolor="#a0a0a0" stroked="f"/>
        </w:pict>
      </w:r>
    </w:p>
    <w:p w14:paraId="51E029E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19. SIGNATURES</w:t>
      </w:r>
    </w:p>
    <w:p w14:paraId="1FB383C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IN WITNESS WHEREOF, the Parties have caused this MOU to be executed by their duly authorised representatives on the Effective Date.</w:t>
      </w:r>
    </w:p>
    <w:p w14:paraId="44D2C6A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FOR PARTY A</w:t>
      </w:r>
    </w:p>
    <w:p w14:paraId="651CB7D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Signature: ______________________________</w:t>
      </w:r>
    </w:p>
    <w:p w14:paraId="19C5502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Name: __________________________________</w:t>
      </w:r>
    </w:p>
    <w:p w14:paraId="41A1BA7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Designation: _____________________________</w:t>
      </w:r>
    </w:p>
    <w:p w14:paraId="747B6B8D"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Date: ___________________________________</w:t>
      </w:r>
    </w:p>
    <w:p w14:paraId="3DD9F7E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Place: __________________________________</w:t>
      </w:r>
    </w:p>
    <w:p w14:paraId="6E07761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FOR PARTY B</w:t>
      </w:r>
    </w:p>
    <w:p w14:paraId="2F4A13C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Signature: ______________________________</w:t>
      </w:r>
    </w:p>
    <w:p w14:paraId="47E6188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Name: __________________________________</w:t>
      </w:r>
    </w:p>
    <w:p w14:paraId="6146EAD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Designation: _____________________________</w:t>
      </w:r>
    </w:p>
    <w:p w14:paraId="78AB71F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Date: ___________________________________</w:t>
      </w:r>
    </w:p>
    <w:p w14:paraId="643F543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Place: __________________________________</w:t>
      </w:r>
    </w:p>
    <w:p w14:paraId="6C8D9844" w14:textId="77777777" w:rsidR="00A26867" w:rsidRPr="00E62A3C" w:rsidRDefault="00763429" w:rsidP="00A26867">
      <w:pPr>
        <w:pStyle w:val="ListParagraph"/>
        <w:spacing w:line="360" w:lineRule="auto"/>
        <w:ind w:left="1080"/>
        <w:rPr>
          <w:rFonts w:ascii="Times New Roman" w:hAnsi="Times New Roman"/>
          <w:sz w:val="24"/>
          <w:szCs w:val="24"/>
          <w:lang w:val="en-IN"/>
        </w:rPr>
      </w:pPr>
      <w:r>
        <w:rPr>
          <w:rFonts w:ascii="Times New Roman" w:hAnsi="Times New Roman"/>
          <w:sz w:val="24"/>
          <w:szCs w:val="24"/>
          <w:lang w:val="en-IN"/>
        </w:rPr>
        <w:pict w14:anchorId="2695A1E5">
          <v:rect id="_x0000_i1044" style="width:0;height:1.5pt" o:hrstd="t" o:hr="t" fillcolor="#a0a0a0" stroked="f"/>
        </w:pict>
      </w:r>
    </w:p>
    <w:p w14:paraId="0F1758F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SCHEDULE 1</w:t>
      </w:r>
    </w:p>
    <w:p w14:paraId="0DBC19A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SCOPE / DELIVERABLES /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2"/>
        <w:gridCol w:w="1835"/>
      </w:tblGrid>
      <w:tr w:rsidR="00A26867" w:rsidRPr="00E62A3C" w14:paraId="316BBAEA" w14:textId="77777777">
        <w:trPr>
          <w:tblHeader/>
          <w:tblCellSpacing w:w="15" w:type="dxa"/>
        </w:trPr>
        <w:tc>
          <w:tcPr>
            <w:tcW w:w="0" w:type="auto"/>
            <w:vAlign w:val="center"/>
            <w:hideMark/>
          </w:tcPr>
          <w:p w14:paraId="0430D81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Particular</w:t>
            </w:r>
          </w:p>
        </w:tc>
        <w:tc>
          <w:tcPr>
            <w:tcW w:w="0" w:type="auto"/>
            <w:vAlign w:val="center"/>
            <w:hideMark/>
          </w:tcPr>
          <w:p w14:paraId="60DDA0B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Details</w:t>
            </w:r>
          </w:p>
        </w:tc>
      </w:tr>
      <w:tr w:rsidR="00A26867" w:rsidRPr="00E62A3C" w14:paraId="6E5A001F" w14:textId="77777777">
        <w:trPr>
          <w:tblCellSpacing w:w="15" w:type="dxa"/>
        </w:trPr>
        <w:tc>
          <w:tcPr>
            <w:tcW w:w="0" w:type="auto"/>
            <w:vAlign w:val="center"/>
            <w:hideMark/>
          </w:tcPr>
          <w:p w14:paraId="0CEE7775"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Project / Collaboration</w:t>
            </w:r>
          </w:p>
        </w:tc>
        <w:tc>
          <w:tcPr>
            <w:tcW w:w="0" w:type="auto"/>
            <w:vAlign w:val="center"/>
            <w:hideMark/>
          </w:tcPr>
          <w:p w14:paraId="33696BD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119014A3" w14:textId="77777777">
        <w:trPr>
          <w:tblCellSpacing w:w="15" w:type="dxa"/>
        </w:trPr>
        <w:tc>
          <w:tcPr>
            <w:tcW w:w="0" w:type="auto"/>
            <w:vAlign w:val="center"/>
            <w:hideMark/>
          </w:tcPr>
          <w:p w14:paraId="0DC3A53E"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Objective</w:t>
            </w:r>
          </w:p>
        </w:tc>
        <w:tc>
          <w:tcPr>
            <w:tcW w:w="0" w:type="auto"/>
            <w:vAlign w:val="center"/>
            <w:hideMark/>
          </w:tcPr>
          <w:p w14:paraId="25A6F84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1DAEBF75" w14:textId="77777777">
        <w:trPr>
          <w:tblCellSpacing w:w="15" w:type="dxa"/>
        </w:trPr>
        <w:tc>
          <w:tcPr>
            <w:tcW w:w="0" w:type="auto"/>
            <w:vAlign w:val="center"/>
            <w:hideMark/>
          </w:tcPr>
          <w:p w14:paraId="5F747E5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Deliverable 1</w:t>
            </w:r>
          </w:p>
        </w:tc>
        <w:tc>
          <w:tcPr>
            <w:tcW w:w="0" w:type="auto"/>
            <w:vAlign w:val="center"/>
            <w:hideMark/>
          </w:tcPr>
          <w:p w14:paraId="131EBFBF"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4FFA8ADF" w14:textId="77777777">
        <w:trPr>
          <w:tblCellSpacing w:w="15" w:type="dxa"/>
        </w:trPr>
        <w:tc>
          <w:tcPr>
            <w:tcW w:w="0" w:type="auto"/>
            <w:vAlign w:val="center"/>
            <w:hideMark/>
          </w:tcPr>
          <w:p w14:paraId="53F3A06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Deliverable 2</w:t>
            </w:r>
          </w:p>
        </w:tc>
        <w:tc>
          <w:tcPr>
            <w:tcW w:w="0" w:type="auto"/>
            <w:vAlign w:val="center"/>
            <w:hideMark/>
          </w:tcPr>
          <w:p w14:paraId="445D7266"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27D76E9A" w14:textId="77777777">
        <w:trPr>
          <w:tblCellSpacing w:w="15" w:type="dxa"/>
        </w:trPr>
        <w:tc>
          <w:tcPr>
            <w:tcW w:w="0" w:type="auto"/>
            <w:vAlign w:val="center"/>
            <w:hideMark/>
          </w:tcPr>
          <w:p w14:paraId="59AE625B"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Responsible Party</w:t>
            </w:r>
          </w:p>
        </w:tc>
        <w:tc>
          <w:tcPr>
            <w:tcW w:w="0" w:type="auto"/>
            <w:vAlign w:val="center"/>
            <w:hideMark/>
          </w:tcPr>
          <w:p w14:paraId="120012A1"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418D9670" w14:textId="77777777">
        <w:trPr>
          <w:tblCellSpacing w:w="15" w:type="dxa"/>
        </w:trPr>
        <w:tc>
          <w:tcPr>
            <w:tcW w:w="0" w:type="auto"/>
            <w:vAlign w:val="center"/>
            <w:hideMark/>
          </w:tcPr>
          <w:p w14:paraId="0EBAC1B2"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Timeline</w:t>
            </w:r>
          </w:p>
        </w:tc>
        <w:tc>
          <w:tcPr>
            <w:tcW w:w="0" w:type="auto"/>
            <w:vAlign w:val="center"/>
            <w:hideMark/>
          </w:tcPr>
          <w:p w14:paraId="2DA5828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6D8587A7" w14:textId="77777777">
        <w:trPr>
          <w:tblCellSpacing w:w="15" w:type="dxa"/>
        </w:trPr>
        <w:tc>
          <w:tcPr>
            <w:tcW w:w="0" w:type="auto"/>
            <w:vAlign w:val="center"/>
            <w:hideMark/>
          </w:tcPr>
          <w:p w14:paraId="6FD12A4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Milestone</w:t>
            </w:r>
          </w:p>
        </w:tc>
        <w:tc>
          <w:tcPr>
            <w:tcW w:w="0" w:type="auto"/>
            <w:vAlign w:val="center"/>
            <w:hideMark/>
          </w:tcPr>
          <w:p w14:paraId="464F5BE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1C8FEF91" w14:textId="77777777">
        <w:trPr>
          <w:tblCellSpacing w:w="15" w:type="dxa"/>
        </w:trPr>
        <w:tc>
          <w:tcPr>
            <w:tcW w:w="0" w:type="auto"/>
            <w:vAlign w:val="center"/>
            <w:hideMark/>
          </w:tcPr>
          <w:p w14:paraId="36B21099"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Dependencies</w:t>
            </w:r>
          </w:p>
        </w:tc>
        <w:tc>
          <w:tcPr>
            <w:tcW w:w="0" w:type="auto"/>
            <w:vAlign w:val="center"/>
            <w:hideMark/>
          </w:tcPr>
          <w:p w14:paraId="68338C08"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485F81C8" w14:textId="77777777">
        <w:trPr>
          <w:tblCellSpacing w:w="15" w:type="dxa"/>
        </w:trPr>
        <w:tc>
          <w:tcPr>
            <w:tcW w:w="0" w:type="auto"/>
            <w:vAlign w:val="center"/>
            <w:hideMark/>
          </w:tcPr>
          <w:p w14:paraId="58E64D4A"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Acceptance Criteria</w:t>
            </w:r>
          </w:p>
        </w:tc>
        <w:tc>
          <w:tcPr>
            <w:tcW w:w="0" w:type="auto"/>
            <w:vAlign w:val="center"/>
            <w:hideMark/>
          </w:tcPr>
          <w:p w14:paraId="162FF1E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w:t>
            </w:r>
          </w:p>
        </w:tc>
      </w:tr>
    </w:tbl>
    <w:p w14:paraId="1302BA3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SCHEDULE 2</w:t>
      </w:r>
    </w:p>
    <w:p w14:paraId="6AAE7A50"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FINANCIAL ARRANGEMENTS</w:t>
      </w:r>
    </w:p>
    <w:p w14:paraId="429740F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lastRenderedPageBreak/>
        <w:t>[Insert applicable fees, payment schedule, reimbursement, funding, revenue sharing, taxes and other financial terms.]</w:t>
      </w:r>
    </w:p>
    <w:p w14:paraId="3FA3AE14"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OR</w:t>
      </w:r>
    </w:p>
    <w:p w14:paraId="0559FC27"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“Not Applicable – no payments, funding or financial obligations arise under this MOU.”</w:t>
      </w:r>
    </w:p>
    <w:p w14:paraId="682B1133"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SCHEDULE 3</w:t>
      </w:r>
    </w:p>
    <w:p w14:paraId="573FB1BC" w14:textId="77777777" w:rsidR="00A26867" w:rsidRPr="00E62A3C" w:rsidRDefault="00A26867" w:rsidP="00A26867">
      <w:pPr>
        <w:pStyle w:val="ListParagraph"/>
        <w:spacing w:line="360" w:lineRule="auto"/>
        <w:ind w:left="1080"/>
        <w:rPr>
          <w:rFonts w:ascii="Times New Roman" w:hAnsi="Times New Roman"/>
          <w:sz w:val="24"/>
          <w:szCs w:val="24"/>
          <w:lang w:val="en-IN"/>
        </w:rPr>
      </w:pPr>
      <w:r w:rsidRPr="00E62A3C">
        <w:rPr>
          <w:rFonts w:ascii="Times New Roman" w:hAnsi="Times New Roman"/>
          <w:sz w:val="24"/>
          <w:szCs w:val="24"/>
          <w:lang w:val="en-IN"/>
        </w:rPr>
        <w:t>PARTY REPRESENTATIVES AND CONTACT DETAILS</w:t>
      </w:r>
    </w:p>
    <w:tbl>
      <w:tblPr>
        <w:tblStyle w:val="PlainTable1"/>
        <w:tblW w:w="0" w:type="auto"/>
        <w:tblLayout w:type="fixed"/>
        <w:tblLook w:val="04A0" w:firstRow="1" w:lastRow="0" w:firstColumn="1" w:lastColumn="0" w:noHBand="0" w:noVBand="1"/>
      </w:tblPr>
      <w:tblGrid>
        <w:gridCol w:w="1129"/>
        <w:gridCol w:w="1868"/>
        <w:gridCol w:w="2081"/>
        <w:gridCol w:w="1593"/>
        <w:gridCol w:w="1959"/>
      </w:tblGrid>
      <w:tr w:rsidR="00A26867" w:rsidRPr="00E62A3C" w14:paraId="3A00F18E" w14:textId="77777777" w:rsidTr="00030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1925BD4" w14:textId="77777777" w:rsidR="00A26867" w:rsidRPr="00E62A3C" w:rsidRDefault="00A26867" w:rsidP="00A26867">
            <w:pPr>
              <w:spacing w:line="360" w:lineRule="auto"/>
              <w:rPr>
                <w:rFonts w:ascii="Times New Roman" w:hAnsi="Times New Roman"/>
                <w:sz w:val="24"/>
                <w:szCs w:val="24"/>
                <w:lang w:val="en-IN"/>
              </w:rPr>
            </w:pPr>
            <w:r w:rsidRPr="00E62A3C">
              <w:rPr>
                <w:rFonts w:ascii="Times New Roman" w:hAnsi="Times New Roman"/>
                <w:sz w:val="24"/>
                <w:szCs w:val="24"/>
                <w:lang w:val="en-IN"/>
              </w:rPr>
              <w:t>Party</w:t>
            </w:r>
          </w:p>
        </w:tc>
        <w:tc>
          <w:tcPr>
            <w:tcW w:w="1868" w:type="dxa"/>
            <w:hideMark/>
          </w:tcPr>
          <w:p w14:paraId="26D9A863" w14:textId="77777777" w:rsidR="00A26867" w:rsidRPr="00E62A3C" w:rsidRDefault="00A26867" w:rsidP="0003041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Representative</w:t>
            </w:r>
          </w:p>
        </w:tc>
        <w:tc>
          <w:tcPr>
            <w:tcW w:w="2081" w:type="dxa"/>
            <w:hideMark/>
          </w:tcPr>
          <w:p w14:paraId="071DA5AD" w14:textId="7C89F705" w:rsidR="00A26867" w:rsidRPr="00E62A3C" w:rsidRDefault="00A26867" w:rsidP="0003041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Designation</w:t>
            </w:r>
          </w:p>
        </w:tc>
        <w:tc>
          <w:tcPr>
            <w:tcW w:w="1593" w:type="dxa"/>
            <w:hideMark/>
          </w:tcPr>
          <w:p w14:paraId="17698ACF" w14:textId="77777777" w:rsidR="00A26867" w:rsidRPr="00E62A3C" w:rsidRDefault="00A26867" w:rsidP="0003041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Email</w:t>
            </w:r>
          </w:p>
        </w:tc>
        <w:tc>
          <w:tcPr>
            <w:tcW w:w="1959" w:type="dxa"/>
            <w:hideMark/>
          </w:tcPr>
          <w:p w14:paraId="46FEDA13" w14:textId="77777777" w:rsidR="00A26867" w:rsidRPr="00E62A3C" w:rsidRDefault="00A26867" w:rsidP="00030411">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Telephone</w:t>
            </w:r>
          </w:p>
        </w:tc>
      </w:tr>
      <w:tr w:rsidR="00A26867" w:rsidRPr="00E62A3C" w14:paraId="05561937" w14:textId="77777777" w:rsidTr="000304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13FA894" w14:textId="77777777" w:rsidR="00A26867" w:rsidRPr="00E62A3C" w:rsidRDefault="00A26867" w:rsidP="00A26867">
            <w:pPr>
              <w:spacing w:line="360" w:lineRule="auto"/>
              <w:rPr>
                <w:rFonts w:ascii="Times New Roman" w:hAnsi="Times New Roman"/>
                <w:sz w:val="24"/>
                <w:szCs w:val="24"/>
                <w:lang w:val="en-IN"/>
              </w:rPr>
            </w:pPr>
            <w:r w:rsidRPr="00E62A3C">
              <w:rPr>
                <w:rFonts w:ascii="Times New Roman" w:hAnsi="Times New Roman"/>
                <w:sz w:val="24"/>
                <w:szCs w:val="24"/>
                <w:lang w:val="en-IN"/>
              </w:rPr>
              <w:t>Party A</w:t>
            </w:r>
          </w:p>
        </w:tc>
        <w:tc>
          <w:tcPr>
            <w:tcW w:w="1868" w:type="dxa"/>
            <w:hideMark/>
          </w:tcPr>
          <w:p w14:paraId="1233275C" w14:textId="77777777" w:rsidR="00A26867" w:rsidRPr="00E62A3C" w:rsidRDefault="00A26867" w:rsidP="00A26867">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2081" w:type="dxa"/>
            <w:hideMark/>
          </w:tcPr>
          <w:p w14:paraId="4F79B5FC" w14:textId="77777777" w:rsidR="00A26867" w:rsidRPr="00E62A3C" w:rsidRDefault="00A26867" w:rsidP="00A26867">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1593" w:type="dxa"/>
            <w:hideMark/>
          </w:tcPr>
          <w:p w14:paraId="0B475BEB" w14:textId="77777777" w:rsidR="00A26867" w:rsidRPr="00E62A3C" w:rsidRDefault="00A26867" w:rsidP="00A26867">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1959" w:type="dxa"/>
            <w:hideMark/>
          </w:tcPr>
          <w:p w14:paraId="4B9DF1E7" w14:textId="77777777" w:rsidR="00A26867" w:rsidRPr="00E62A3C" w:rsidRDefault="00A26867" w:rsidP="00A26867">
            <w:pPr>
              <w:pStyle w:val="ListParagraph"/>
              <w:spacing w:line="360" w:lineRule="auto"/>
              <w:ind w:left="1080"/>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r w:rsidR="00A26867" w:rsidRPr="00E62A3C" w14:paraId="5548733F" w14:textId="77777777" w:rsidTr="00030411">
        <w:tc>
          <w:tcPr>
            <w:cnfStyle w:val="001000000000" w:firstRow="0" w:lastRow="0" w:firstColumn="1" w:lastColumn="0" w:oddVBand="0" w:evenVBand="0" w:oddHBand="0" w:evenHBand="0" w:firstRowFirstColumn="0" w:firstRowLastColumn="0" w:lastRowFirstColumn="0" w:lastRowLastColumn="0"/>
            <w:tcW w:w="1129" w:type="dxa"/>
            <w:hideMark/>
          </w:tcPr>
          <w:p w14:paraId="531214D7" w14:textId="77777777" w:rsidR="00A26867" w:rsidRPr="00E62A3C" w:rsidRDefault="00A26867" w:rsidP="00A26867">
            <w:pPr>
              <w:spacing w:line="360" w:lineRule="auto"/>
              <w:rPr>
                <w:rFonts w:ascii="Times New Roman" w:hAnsi="Times New Roman"/>
                <w:sz w:val="24"/>
                <w:szCs w:val="24"/>
                <w:lang w:val="en-IN"/>
              </w:rPr>
            </w:pPr>
            <w:r w:rsidRPr="00E62A3C">
              <w:rPr>
                <w:rFonts w:ascii="Times New Roman" w:hAnsi="Times New Roman"/>
                <w:sz w:val="24"/>
                <w:szCs w:val="24"/>
                <w:lang w:val="en-IN"/>
              </w:rPr>
              <w:t>Party B</w:t>
            </w:r>
          </w:p>
        </w:tc>
        <w:tc>
          <w:tcPr>
            <w:tcW w:w="1868" w:type="dxa"/>
            <w:hideMark/>
          </w:tcPr>
          <w:p w14:paraId="77B66F58" w14:textId="77777777" w:rsidR="00A26867" w:rsidRPr="00E62A3C" w:rsidRDefault="00A26867" w:rsidP="00A26867">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2081" w:type="dxa"/>
            <w:hideMark/>
          </w:tcPr>
          <w:p w14:paraId="2CDA6ABF" w14:textId="77777777" w:rsidR="00A26867" w:rsidRPr="00E62A3C" w:rsidRDefault="00A26867" w:rsidP="00A26867">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1593" w:type="dxa"/>
            <w:hideMark/>
          </w:tcPr>
          <w:p w14:paraId="523DEAE4" w14:textId="77777777" w:rsidR="00A26867" w:rsidRPr="00E62A3C" w:rsidRDefault="00A26867" w:rsidP="00A26867">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1959" w:type="dxa"/>
            <w:hideMark/>
          </w:tcPr>
          <w:p w14:paraId="2C690DF0" w14:textId="77777777" w:rsidR="00A26867" w:rsidRPr="00E62A3C" w:rsidRDefault="00A26867" w:rsidP="00A26867">
            <w:pPr>
              <w:pStyle w:val="ListParagraph"/>
              <w:spacing w:line="360" w:lineRule="auto"/>
              <w:ind w:left="1080"/>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bl>
    <w:p w14:paraId="12761F61" w14:textId="77777777" w:rsidR="00A26867" w:rsidRPr="00E62A3C" w:rsidRDefault="00A26867" w:rsidP="00A26867">
      <w:pPr>
        <w:pStyle w:val="ListParagraph"/>
        <w:spacing w:line="360" w:lineRule="auto"/>
        <w:ind w:left="1080"/>
        <w:rPr>
          <w:rFonts w:ascii="Times New Roman" w:hAnsi="Times New Roman"/>
          <w:b/>
          <w:bCs/>
          <w:i/>
          <w:iCs/>
          <w:sz w:val="24"/>
          <w:szCs w:val="24"/>
          <w:highlight w:val="yellow"/>
        </w:rPr>
      </w:pPr>
    </w:p>
    <w:p w14:paraId="0545AE53" w14:textId="77777777" w:rsidR="00A26867" w:rsidRPr="00E62A3C" w:rsidRDefault="00A26867" w:rsidP="00A26867">
      <w:pPr>
        <w:pStyle w:val="ListParagraph"/>
        <w:spacing w:line="360" w:lineRule="auto"/>
        <w:ind w:left="1080"/>
        <w:rPr>
          <w:rFonts w:ascii="Times New Roman" w:hAnsi="Times New Roman"/>
          <w:b/>
          <w:bCs/>
          <w:i/>
          <w:iCs/>
          <w:sz w:val="24"/>
          <w:szCs w:val="24"/>
          <w:highlight w:val="yellow"/>
        </w:rPr>
      </w:pPr>
    </w:p>
    <w:p w14:paraId="5465A95E" w14:textId="2DAB1D16" w:rsidR="00A26867" w:rsidRPr="00E62A3C" w:rsidRDefault="00A26867" w:rsidP="00144850">
      <w:pPr>
        <w:pStyle w:val="ListParagraph"/>
        <w:numPr>
          <w:ilvl w:val="0"/>
          <w:numId w:val="3"/>
        </w:numPr>
        <w:spacing w:line="360" w:lineRule="auto"/>
        <w:rPr>
          <w:rFonts w:ascii="Times New Roman" w:hAnsi="Times New Roman"/>
          <w:b/>
          <w:bCs/>
          <w:i/>
          <w:iCs/>
          <w:sz w:val="24"/>
          <w:szCs w:val="24"/>
          <w:highlight w:val="yellow"/>
        </w:rPr>
      </w:pPr>
      <w:r w:rsidRPr="00E62A3C">
        <w:rPr>
          <w:rFonts w:ascii="Times New Roman" w:hAnsi="Times New Roman"/>
          <w:b/>
          <w:bCs/>
          <w:i/>
          <w:iCs/>
          <w:sz w:val="24"/>
          <w:szCs w:val="24"/>
          <w:highlight w:val="yellow"/>
        </w:rPr>
        <w:t>Letter of Intent (LOL)</w:t>
      </w:r>
    </w:p>
    <w:p w14:paraId="5B1F55CF" w14:textId="77777777" w:rsidR="00A26867" w:rsidRPr="00E62A3C" w:rsidRDefault="00A26867" w:rsidP="00A26867">
      <w:pPr>
        <w:spacing w:line="360" w:lineRule="auto"/>
        <w:jc w:val="both"/>
        <w:rPr>
          <w:rFonts w:ascii="Times New Roman" w:hAnsi="Times New Roman"/>
          <w:b/>
          <w:sz w:val="24"/>
          <w:szCs w:val="24"/>
        </w:rPr>
      </w:pPr>
    </w:p>
    <w:p w14:paraId="5C2BDE28" w14:textId="77777777" w:rsidR="00A26867" w:rsidRPr="00E62A3C" w:rsidRDefault="00A26867" w:rsidP="00A26867">
      <w:pPr>
        <w:spacing w:line="360" w:lineRule="auto"/>
        <w:jc w:val="both"/>
        <w:rPr>
          <w:rFonts w:ascii="Times New Roman" w:hAnsi="Times New Roman"/>
          <w:b/>
          <w:sz w:val="24"/>
          <w:szCs w:val="24"/>
        </w:rPr>
      </w:pPr>
    </w:p>
    <w:p w14:paraId="19F69D51" w14:textId="77777777" w:rsidR="00A26867" w:rsidRPr="00E62A3C" w:rsidRDefault="00A26867" w:rsidP="00A26867">
      <w:pPr>
        <w:pBdr>
          <w:bottom w:val="single" w:sz="4" w:space="1" w:color="auto"/>
        </w:pBdr>
        <w:spacing w:line="360" w:lineRule="auto"/>
        <w:jc w:val="center"/>
        <w:rPr>
          <w:rFonts w:ascii="Times New Roman" w:hAnsi="Times New Roman"/>
          <w:b/>
          <w:sz w:val="24"/>
          <w:szCs w:val="24"/>
        </w:rPr>
      </w:pPr>
      <w:r w:rsidRPr="00E62A3C">
        <w:rPr>
          <w:rFonts w:ascii="Times New Roman" w:hAnsi="Times New Roman"/>
          <w:b/>
          <w:sz w:val="24"/>
          <w:szCs w:val="24"/>
        </w:rPr>
        <w:t>Letter of Intent</w:t>
      </w:r>
    </w:p>
    <w:p w14:paraId="24FDFEC6" w14:textId="77777777" w:rsidR="00A26867" w:rsidRPr="00E62A3C" w:rsidRDefault="00A26867" w:rsidP="00A26867">
      <w:pPr>
        <w:spacing w:line="360" w:lineRule="auto"/>
        <w:jc w:val="both"/>
        <w:rPr>
          <w:rFonts w:ascii="Times New Roman" w:hAnsi="Times New Roman"/>
          <w:b/>
          <w:w w:val="125"/>
          <w:sz w:val="24"/>
          <w:szCs w:val="24"/>
        </w:rPr>
      </w:pPr>
    </w:p>
    <w:p w14:paraId="3F23BD4F" w14:textId="77777777" w:rsidR="00A26867" w:rsidRPr="00E62A3C" w:rsidRDefault="00A26867" w:rsidP="00A26867">
      <w:pPr>
        <w:spacing w:line="360" w:lineRule="auto"/>
        <w:jc w:val="both"/>
        <w:rPr>
          <w:rFonts w:ascii="Times New Roman" w:hAnsi="Times New Roman"/>
          <w:b/>
          <w:w w:val="125"/>
          <w:sz w:val="24"/>
          <w:szCs w:val="24"/>
        </w:rPr>
      </w:pPr>
    </w:p>
    <w:p w14:paraId="59224F32" w14:textId="77777777" w:rsidR="00A26867" w:rsidRPr="00E62A3C" w:rsidRDefault="00A26867" w:rsidP="00A26867">
      <w:pPr>
        <w:spacing w:line="360" w:lineRule="auto"/>
        <w:jc w:val="both"/>
        <w:rPr>
          <w:rFonts w:ascii="Times New Roman" w:hAnsi="Times New Roman"/>
          <w:b/>
          <w:w w:val="125"/>
          <w:sz w:val="24"/>
          <w:szCs w:val="24"/>
        </w:rPr>
      </w:pPr>
    </w:p>
    <w:p w14:paraId="144526A8"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This Letter of Intent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is entered into by and between:</w:t>
      </w:r>
    </w:p>
    <w:p w14:paraId="3BE8A750" w14:textId="77777777" w:rsidR="00A26867" w:rsidRPr="00E62A3C" w:rsidRDefault="00A26867" w:rsidP="00A26867">
      <w:pPr>
        <w:spacing w:line="360" w:lineRule="auto"/>
        <w:jc w:val="both"/>
        <w:rPr>
          <w:rFonts w:ascii="Times New Roman" w:hAnsi="Times New Roman"/>
          <w:sz w:val="24"/>
          <w:szCs w:val="24"/>
        </w:rPr>
      </w:pPr>
    </w:p>
    <w:p w14:paraId="67678F50"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[name]</w:t>
      </w:r>
    </w:p>
    <w:p w14:paraId="0AF1D572"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[company registration number]</w:t>
      </w:r>
    </w:p>
    <w:p w14:paraId="7A9620AC"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[address]</w:t>
      </w:r>
    </w:p>
    <w:p w14:paraId="6C705168" w14:textId="77777777" w:rsidR="00A26867" w:rsidRPr="00E62A3C" w:rsidRDefault="00A26867" w:rsidP="00A26867">
      <w:pPr>
        <w:spacing w:line="360" w:lineRule="auto"/>
        <w:jc w:val="both"/>
        <w:rPr>
          <w:rFonts w:ascii="Times New Roman" w:hAnsi="Times New Roman"/>
          <w:sz w:val="24"/>
          <w:szCs w:val="24"/>
        </w:rPr>
      </w:pPr>
    </w:p>
    <w:p w14:paraId="2BEFE46A"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(hereinafter referred to as “Party A”)</w:t>
      </w:r>
    </w:p>
    <w:p w14:paraId="2D1A840F" w14:textId="77777777" w:rsidR="00A26867" w:rsidRPr="00E62A3C" w:rsidRDefault="00A26867" w:rsidP="00A26867">
      <w:pPr>
        <w:spacing w:line="360" w:lineRule="auto"/>
        <w:jc w:val="both"/>
        <w:rPr>
          <w:rFonts w:ascii="Times New Roman" w:hAnsi="Times New Roman"/>
          <w:sz w:val="24"/>
          <w:szCs w:val="24"/>
        </w:rPr>
      </w:pPr>
    </w:p>
    <w:p w14:paraId="6D490D36"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and</w:t>
      </w:r>
    </w:p>
    <w:p w14:paraId="268CC1B0" w14:textId="77777777" w:rsidR="00A26867" w:rsidRPr="00E62A3C" w:rsidRDefault="00A26867" w:rsidP="00A26867">
      <w:pPr>
        <w:spacing w:line="360" w:lineRule="auto"/>
        <w:jc w:val="both"/>
        <w:rPr>
          <w:rFonts w:ascii="Times New Roman" w:hAnsi="Times New Roman"/>
          <w:sz w:val="24"/>
          <w:szCs w:val="24"/>
        </w:rPr>
      </w:pPr>
    </w:p>
    <w:p w14:paraId="00EF342A"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lastRenderedPageBreak/>
        <w:t>[name]</w:t>
      </w:r>
    </w:p>
    <w:p w14:paraId="73B0DDB6"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[company registration number]</w:t>
      </w:r>
    </w:p>
    <w:p w14:paraId="633680A2"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[address]</w:t>
      </w:r>
    </w:p>
    <w:p w14:paraId="3CF1B36C" w14:textId="77777777" w:rsidR="00A26867" w:rsidRPr="00E62A3C" w:rsidRDefault="00A26867" w:rsidP="00A26867">
      <w:pPr>
        <w:spacing w:line="360" w:lineRule="auto"/>
        <w:jc w:val="both"/>
        <w:rPr>
          <w:rFonts w:ascii="Times New Roman" w:hAnsi="Times New Roman"/>
          <w:sz w:val="24"/>
          <w:szCs w:val="24"/>
        </w:rPr>
      </w:pPr>
    </w:p>
    <w:p w14:paraId="1F7D17A5"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(hereinafter referred to as “Party B”)</w:t>
      </w:r>
    </w:p>
    <w:p w14:paraId="1D00CD84" w14:textId="77777777" w:rsidR="00A26867" w:rsidRPr="00E62A3C" w:rsidRDefault="00A26867" w:rsidP="00A26867">
      <w:pPr>
        <w:spacing w:line="360" w:lineRule="auto"/>
        <w:jc w:val="both"/>
        <w:rPr>
          <w:rFonts w:ascii="Times New Roman" w:hAnsi="Times New Roman"/>
          <w:sz w:val="24"/>
          <w:szCs w:val="24"/>
        </w:rPr>
      </w:pPr>
    </w:p>
    <w:p w14:paraId="42D8F9C0" w14:textId="77777777" w:rsidR="00A26867" w:rsidRPr="00E62A3C" w:rsidRDefault="00A26867" w:rsidP="00A26867">
      <w:pPr>
        <w:spacing w:line="360" w:lineRule="auto"/>
        <w:jc w:val="both"/>
        <w:rPr>
          <w:rFonts w:ascii="Times New Roman" w:hAnsi="Times New Roman"/>
          <w:sz w:val="24"/>
          <w:szCs w:val="24"/>
        </w:rPr>
      </w:pPr>
      <w:r w:rsidRPr="00E62A3C">
        <w:rPr>
          <w:rFonts w:ascii="Times New Roman" w:hAnsi="Times New Roman"/>
          <w:sz w:val="24"/>
          <w:szCs w:val="24"/>
        </w:rPr>
        <w:t>(hereinafter referred to individually as “Party” and collectively as “Parties”)</w:t>
      </w:r>
    </w:p>
    <w:p w14:paraId="18F20874" w14:textId="77777777" w:rsidR="00A26867" w:rsidRPr="00E62A3C" w:rsidRDefault="00A26867" w:rsidP="00A26867">
      <w:pPr>
        <w:spacing w:line="360" w:lineRule="auto"/>
        <w:ind w:left="3402"/>
        <w:jc w:val="both"/>
        <w:rPr>
          <w:rFonts w:ascii="Times New Roman" w:hAnsi="Times New Roman"/>
          <w:sz w:val="24"/>
          <w:szCs w:val="24"/>
        </w:rPr>
      </w:pPr>
    </w:p>
    <w:p w14:paraId="183B0B7B"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r w:rsidRPr="00E62A3C">
        <w:rPr>
          <w:rFonts w:ascii="Times New Roman" w:hAnsi="Times New Roman"/>
          <w:b/>
          <w:sz w:val="24"/>
          <w:szCs w:val="24"/>
        </w:rPr>
        <w:t>Background</w:t>
      </w:r>
    </w:p>
    <w:p w14:paraId="2C343026"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6927D9B3"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summarizes the Parties’ understanding regarding the contemplated formation of a jointly owned company (“Company”) to design, manufacture, market and sell [products] (“Products”) worldwide.</w:t>
      </w:r>
    </w:p>
    <w:p w14:paraId="38D79533"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418391F4"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The purpose of 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is to establish a basis for future discussions regarding a definitive agreement after the formation of the Company (“Definitive Agreement”).</w:t>
      </w:r>
      <w:r w:rsidRPr="00E62A3C">
        <w:rPr>
          <w:rFonts w:ascii="Times New Roman" w:hAnsi="Times New Roman"/>
          <w:sz w:val="24"/>
          <w:szCs w:val="24"/>
          <w:lang w:val="en-US"/>
        </w:rPr>
        <w:t xml:space="preserve">The </w:t>
      </w:r>
      <w:proofErr w:type="spellStart"/>
      <w:r w:rsidRPr="00E62A3C">
        <w:rPr>
          <w:rFonts w:ascii="Times New Roman" w:hAnsi="Times New Roman"/>
          <w:sz w:val="24"/>
          <w:szCs w:val="24"/>
          <w:lang w:val="en-US"/>
        </w:rPr>
        <w:t>LoI</w:t>
      </w:r>
      <w:proofErr w:type="spellEnd"/>
      <w:r w:rsidRPr="00E62A3C">
        <w:rPr>
          <w:rFonts w:ascii="Times New Roman" w:hAnsi="Times New Roman"/>
          <w:sz w:val="24"/>
          <w:szCs w:val="24"/>
          <w:lang w:val="en-US"/>
        </w:rPr>
        <w:t xml:space="preserve"> does not create any binding obligation, expressed or implied, on the Parties, except as set forth in Articles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_Ref296699817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da-DK"/>
        </w:rPr>
        <w:t>3</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through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_Ref296708322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da-DK"/>
        </w:rPr>
        <w:t>8</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hereof.</w:t>
      </w:r>
    </w:p>
    <w:p w14:paraId="6F8321F8"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14BB0941"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proofErr w:type="spellStart"/>
      <w:r w:rsidRPr="00E62A3C">
        <w:rPr>
          <w:rFonts w:ascii="Times New Roman" w:hAnsi="Times New Roman"/>
          <w:b/>
          <w:sz w:val="24"/>
          <w:szCs w:val="24"/>
        </w:rPr>
        <w:t>KeyTerms</w:t>
      </w:r>
      <w:proofErr w:type="spellEnd"/>
    </w:p>
    <w:p w14:paraId="665EB44A"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5A376521"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The Parties shall form a [form of company] located in [city and </w:t>
      </w:r>
      <w:proofErr w:type="gramStart"/>
      <w:r w:rsidRPr="00E62A3C">
        <w:rPr>
          <w:rFonts w:ascii="Times New Roman" w:hAnsi="Times New Roman"/>
          <w:sz w:val="24"/>
          <w:szCs w:val="24"/>
        </w:rPr>
        <w:t>country]with</w:t>
      </w:r>
      <w:proofErr w:type="gramEnd"/>
      <w:r w:rsidRPr="00E62A3C">
        <w:rPr>
          <w:rFonts w:ascii="Times New Roman" w:hAnsi="Times New Roman"/>
          <w:sz w:val="24"/>
          <w:szCs w:val="24"/>
        </w:rPr>
        <w:t xml:space="preserve"> the sole purpose of designing, manufacturing, marketing and selling Products worldwide. Party A shall own [number]% and Party B [number] % of the share capital of the Company.</w:t>
      </w:r>
    </w:p>
    <w:p w14:paraId="1A2F928F"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2E163D2F"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bookmarkStart w:id="0" w:name="_Ref296700425"/>
      <w:r w:rsidRPr="00E62A3C">
        <w:rPr>
          <w:rFonts w:ascii="Times New Roman" w:hAnsi="Times New Roman"/>
          <w:sz w:val="24"/>
          <w:szCs w:val="24"/>
        </w:rPr>
        <w:t>The initial registered and paid-in share capital of the Company shall be [amount and currency], of which Party A will contribute [number] % and Party B [number] % in cash or in kind. The Parties’ contributions in kind shall consist of Party A’s [description of assets] and Party B’s [description of assets]. The Parties shall not be required to make any further capital contributions to the Company.</w:t>
      </w:r>
      <w:bookmarkEnd w:id="0"/>
    </w:p>
    <w:p w14:paraId="2636079F" w14:textId="77777777" w:rsidR="00A26867" w:rsidRPr="00E62A3C" w:rsidRDefault="00A26867" w:rsidP="00A26867">
      <w:pPr>
        <w:pStyle w:val="ListParagraph"/>
        <w:spacing w:line="360" w:lineRule="auto"/>
        <w:jc w:val="both"/>
        <w:rPr>
          <w:rFonts w:ascii="Times New Roman" w:hAnsi="Times New Roman"/>
          <w:sz w:val="24"/>
          <w:szCs w:val="24"/>
        </w:rPr>
      </w:pPr>
    </w:p>
    <w:p w14:paraId="01CF268C"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Party A shall contribute its [description of expertise] and Party B shall contribute its [description of expertise]to the </w:t>
      </w:r>
      <w:proofErr w:type="spellStart"/>
      <w:r w:rsidRPr="00E62A3C">
        <w:rPr>
          <w:rFonts w:ascii="Times New Roman" w:hAnsi="Times New Roman"/>
          <w:sz w:val="24"/>
          <w:szCs w:val="24"/>
        </w:rPr>
        <w:t>Company.The</w:t>
      </w:r>
      <w:proofErr w:type="spellEnd"/>
      <w:r w:rsidRPr="00E62A3C">
        <w:rPr>
          <w:rFonts w:ascii="Times New Roman" w:hAnsi="Times New Roman"/>
          <w:sz w:val="24"/>
          <w:szCs w:val="24"/>
        </w:rPr>
        <w:t xml:space="preserve"> Parties shall dedicate such time and effort to the formation and operation of the Company as is reasonably necessary to secure a solid platform for growth. </w:t>
      </w:r>
    </w:p>
    <w:p w14:paraId="03067CCA" w14:textId="77777777" w:rsidR="00A26867" w:rsidRPr="00E62A3C" w:rsidRDefault="00A26867" w:rsidP="00A26867">
      <w:pPr>
        <w:pStyle w:val="ListParagraph"/>
        <w:spacing w:line="360" w:lineRule="auto"/>
        <w:jc w:val="both"/>
        <w:rPr>
          <w:rFonts w:ascii="Times New Roman" w:hAnsi="Times New Roman"/>
          <w:sz w:val="24"/>
          <w:szCs w:val="24"/>
        </w:rPr>
      </w:pPr>
    </w:p>
    <w:p w14:paraId="2AEE0024"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The Company shall have a board of directors responsible for the overall and strategic management of the Company. The board of directors shall consist of [number] directors. Party A shall nominate [number] directors, and Party B shall nominate [number] directors. The general meeting of the Company shall elect the directors nominated by the Parties and [number] additional directors. The chairman of the board of directors shall be elected by and among the directors.</w:t>
      </w:r>
    </w:p>
    <w:p w14:paraId="07883CBE" w14:textId="77777777" w:rsidR="00A26867" w:rsidRPr="00E62A3C" w:rsidRDefault="00A26867" w:rsidP="00A26867">
      <w:pPr>
        <w:pStyle w:val="ListParagraph"/>
        <w:spacing w:line="360" w:lineRule="auto"/>
        <w:jc w:val="both"/>
        <w:rPr>
          <w:rFonts w:ascii="Times New Roman" w:hAnsi="Times New Roman"/>
          <w:sz w:val="24"/>
          <w:szCs w:val="24"/>
        </w:rPr>
      </w:pPr>
    </w:p>
    <w:p w14:paraId="108F04CA"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The Company shall have a general manager responsible for the day-to-day management of the Company. The general manager shall be appointed by the board of directors of the Company.</w:t>
      </w:r>
    </w:p>
    <w:p w14:paraId="59B782F6" w14:textId="77777777" w:rsidR="00A26867" w:rsidRPr="00E62A3C" w:rsidRDefault="00A26867" w:rsidP="00A26867">
      <w:pPr>
        <w:pStyle w:val="ListParagraph"/>
        <w:spacing w:line="360" w:lineRule="auto"/>
        <w:jc w:val="both"/>
        <w:rPr>
          <w:rFonts w:ascii="Times New Roman" w:hAnsi="Times New Roman"/>
          <w:sz w:val="24"/>
          <w:szCs w:val="24"/>
        </w:rPr>
      </w:pPr>
    </w:p>
    <w:p w14:paraId="7027FF71"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All decisions of the general meeting of the Company shall be taken by a simple majority vote unless applicable law requires a special majority vote. All decisions of the board of directors of the Company shall be taken by a simple majority vote with the chairman having a casting vote in case of an equality of votes.</w:t>
      </w:r>
    </w:p>
    <w:p w14:paraId="497F775B" w14:textId="77777777" w:rsidR="00A26867" w:rsidRPr="00E62A3C" w:rsidRDefault="00A26867" w:rsidP="00A26867">
      <w:pPr>
        <w:pStyle w:val="ListParagraph"/>
        <w:spacing w:line="360" w:lineRule="auto"/>
        <w:jc w:val="both"/>
        <w:rPr>
          <w:rFonts w:ascii="Times New Roman" w:hAnsi="Times New Roman"/>
          <w:sz w:val="24"/>
          <w:szCs w:val="24"/>
        </w:rPr>
      </w:pPr>
    </w:p>
    <w:p w14:paraId="3A12A7B7"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A valid decision of the general meeting or of the board of directors of the Company requires the presence of more than [number]% of the share capital or of the directors of the Company. The Parties commit to attending all general meetings and all meetings of the board of directors unless prevented by special circumstances.</w:t>
      </w:r>
    </w:p>
    <w:p w14:paraId="78B8E028" w14:textId="77777777" w:rsidR="00A26867" w:rsidRPr="00E62A3C" w:rsidRDefault="00A26867" w:rsidP="00A26867">
      <w:pPr>
        <w:pStyle w:val="ListParagraph"/>
        <w:spacing w:line="360" w:lineRule="auto"/>
        <w:jc w:val="both"/>
        <w:rPr>
          <w:rFonts w:ascii="Times New Roman" w:hAnsi="Times New Roman"/>
          <w:sz w:val="24"/>
          <w:szCs w:val="24"/>
        </w:rPr>
      </w:pPr>
    </w:p>
    <w:p w14:paraId="677C6613"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The Parties, and persons or companies having a decisive influence on a Party’s financial and operational decisions, shall be prohibited from competing with the Company as long as they, directly or indirectly, own shares </w:t>
      </w:r>
      <w:proofErr w:type="spellStart"/>
      <w:r w:rsidRPr="00E62A3C">
        <w:rPr>
          <w:rFonts w:ascii="Times New Roman" w:hAnsi="Times New Roman"/>
          <w:sz w:val="24"/>
          <w:szCs w:val="24"/>
        </w:rPr>
        <w:t>inthe</w:t>
      </w:r>
      <w:proofErr w:type="spellEnd"/>
      <w:r w:rsidRPr="00E62A3C">
        <w:rPr>
          <w:rFonts w:ascii="Times New Roman" w:hAnsi="Times New Roman"/>
          <w:sz w:val="24"/>
          <w:szCs w:val="24"/>
        </w:rPr>
        <w:t xml:space="preserve"> Company and for a period of [number] years thereafter.</w:t>
      </w:r>
    </w:p>
    <w:p w14:paraId="2A64D75F" w14:textId="77777777" w:rsidR="00A26867" w:rsidRPr="00E62A3C" w:rsidRDefault="00A26867" w:rsidP="00A26867">
      <w:pPr>
        <w:pStyle w:val="ListParagraph"/>
        <w:spacing w:line="360" w:lineRule="auto"/>
        <w:jc w:val="both"/>
        <w:rPr>
          <w:rFonts w:ascii="Times New Roman" w:hAnsi="Times New Roman"/>
          <w:sz w:val="24"/>
          <w:szCs w:val="24"/>
        </w:rPr>
      </w:pPr>
    </w:p>
    <w:p w14:paraId="79A723A3"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The Parties shall have a mutual right of first refusal on any sale or other transfer of shares in the Company. The price of the shares subject to a right of first refusal shall be equal to the price offered by a third party in good faith or, in the absence of </w:t>
      </w:r>
      <w:proofErr w:type="spellStart"/>
      <w:r w:rsidRPr="00E62A3C">
        <w:rPr>
          <w:rFonts w:ascii="Times New Roman" w:hAnsi="Times New Roman"/>
          <w:sz w:val="24"/>
          <w:szCs w:val="24"/>
        </w:rPr>
        <w:t>athird</w:t>
      </w:r>
      <w:proofErr w:type="spellEnd"/>
      <w:r w:rsidRPr="00E62A3C">
        <w:rPr>
          <w:rFonts w:ascii="Times New Roman" w:hAnsi="Times New Roman"/>
          <w:sz w:val="24"/>
          <w:szCs w:val="24"/>
        </w:rPr>
        <w:t xml:space="preserve"> party offer, the market value of the shares as determined by an independent auditor.</w:t>
      </w:r>
    </w:p>
    <w:p w14:paraId="1C0F1309" w14:textId="77777777" w:rsidR="00A26867" w:rsidRPr="00E62A3C" w:rsidRDefault="00A26867" w:rsidP="00A26867">
      <w:pPr>
        <w:pStyle w:val="ListParagraph"/>
        <w:spacing w:line="360" w:lineRule="auto"/>
        <w:jc w:val="both"/>
        <w:rPr>
          <w:rFonts w:ascii="Times New Roman" w:hAnsi="Times New Roman"/>
          <w:sz w:val="24"/>
          <w:szCs w:val="24"/>
        </w:rPr>
      </w:pPr>
    </w:p>
    <w:p w14:paraId="095A0CA0"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If a Party wishes to sell all of its shares in the Company pursuant to a good faith third party offer, the other Party shall, upon request, be required to sell all of its shares in the Company to such third party on the same terms and conditions. If a Party wishes to sell all of its shares in the Company to a third party, the other Party </w:t>
      </w:r>
      <w:proofErr w:type="spellStart"/>
      <w:r w:rsidRPr="00E62A3C">
        <w:rPr>
          <w:rFonts w:ascii="Times New Roman" w:hAnsi="Times New Roman"/>
          <w:sz w:val="24"/>
          <w:szCs w:val="24"/>
        </w:rPr>
        <w:t>shallbe</w:t>
      </w:r>
      <w:proofErr w:type="spellEnd"/>
      <w:r w:rsidRPr="00E62A3C">
        <w:rPr>
          <w:rFonts w:ascii="Times New Roman" w:hAnsi="Times New Roman"/>
          <w:sz w:val="24"/>
          <w:szCs w:val="24"/>
        </w:rPr>
        <w:t xml:space="preserve"> </w:t>
      </w:r>
      <w:proofErr w:type="spellStart"/>
      <w:r w:rsidRPr="00E62A3C">
        <w:rPr>
          <w:rFonts w:ascii="Times New Roman" w:hAnsi="Times New Roman"/>
          <w:sz w:val="24"/>
          <w:szCs w:val="24"/>
        </w:rPr>
        <w:t>entitledto</w:t>
      </w:r>
      <w:proofErr w:type="spellEnd"/>
      <w:r w:rsidRPr="00E62A3C">
        <w:rPr>
          <w:rFonts w:ascii="Times New Roman" w:hAnsi="Times New Roman"/>
          <w:sz w:val="24"/>
          <w:szCs w:val="24"/>
        </w:rPr>
        <w:t xml:space="preserve"> sell all of its shares in the Company to such third party on the same terms and conditions.</w:t>
      </w:r>
    </w:p>
    <w:p w14:paraId="5EA30D1F"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303B448A"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bookmarkStart w:id="1" w:name="_Ref296699817"/>
      <w:r w:rsidRPr="00E62A3C">
        <w:rPr>
          <w:rFonts w:ascii="Times New Roman" w:hAnsi="Times New Roman"/>
          <w:b/>
          <w:sz w:val="24"/>
          <w:szCs w:val="24"/>
        </w:rPr>
        <w:t>Definitive Agreement</w:t>
      </w:r>
      <w:bookmarkEnd w:id="1"/>
    </w:p>
    <w:p w14:paraId="6CC139A6"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4BCD7523"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rPr>
        <w:t xml:space="preserve">Promptly after execution of 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the Parties shall enter into good faith negotiations for a Definitive Agreement containing </w:t>
      </w:r>
      <w:r w:rsidRPr="00E62A3C">
        <w:rPr>
          <w:rFonts w:ascii="Times New Roman" w:hAnsi="Times New Roman"/>
          <w:sz w:val="24"/>
          <w:szCs w:val="24"/>
          <w:lang w:val="en-US"/>
        </w:rPr>
        <w:t>such terms and conditions as are customary for the formation of a jointly owned Company of the contemplated nature</w:t>
      </w:r>
      <w:r w:rsidRPr="00E62A3C">
        <w:rPr>
          <w:rFonts w:ascii="Times New Roman" w:hAnsi="Times New Roman"/>
          <w:sz w:val="24"/>
          <w:szCs w:val="24"/>
        </w:rPr>
        <w:t>, including, without limitation, a business plan for the Company for the first 3 (three) years of its operation.</w:t>
      </w:r>
    </w:p>
    <w:p w14:paraId="2413A5D8"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20CE190D"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r w:rsidRPr="00E62A3C">
        <w:rPr>
          <w:rFonts w:ascii="Times New Roman" w:hAnsi="Times New Roman"/>
          <w:b/>
          <w:sz w:val="24"/>
          <w:szCs w:val="24"/>
        </w:rPr>
        <w:t>Exclusivity</w:t>
      </w:r>
    </w:p>
    <w:p w14:paraId="1DA3C970"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2F738CA1"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r w:rsidRPr="00E62A3C">
        <w:rPr>
          <w:rFonts w:ascii="Times New Roman" w:hAnsi="Times New Roman"/>
          <w:sz w:val="24"/>
          <w:szCs w:val="24"/>
          <w:lang w:val="en-US"/>
        </w:rPr>
        <w:t xml:space="preserve">Until the date of termination of the </w:t>
      </w:r>
      <w:proofErr w:type="spellStart"/>
      <w:r w:rsidRPr="00E62A3C">
        <w:rPr>
          <w:rFonts w:ascii="Times New Roman" w:hAnsi="Times New Roman"/>
          <w:sz w:val="24"/>
          <w:szCs w:val="24"/>
          <w:lang w:val="en-US"/>
        </w:rPr>
        <w:t>LoI</w:t>
      </w:r>
      <w:proofErr w:type="spellEnd"/>
      <w:r w:rsidRPr="00E62A3C">
        <w:rPr>
          <w:rFonts w:ascii="Times New Roman" w:hAnsi="Times New Roman"/>
          <w:sz w:val="24"/>
          <w:szCs w:val="24"/>
          <w:lang w:val="en-US"/>
        </w:rPr>
        <w:t>, the Parties shall not enter into discussions with any third party regarding a cooperation</w:t>
      </w:r>
      <w:r w:rsidRPr="00E62A3C">
        <w:rPr>
          <w:rFonts w:ascii="Times New Roman" w:hAnsi="Times New Roman"/>
          <w:sz w:val="24"/>
          <w:szCs w:val="24"/>
        </w:rPr>
        <w:t xml:space="preserve"> to design, manufacture, market and sell Products</w:t>
      </w:r>
      <w:r w:rsidRPr="00E62A3C">
        <w:rPr>
          <w:rFonts w:ascii="Times New Roman" w:hAnsi="Times New Roman"/>
          <w:sz w:val="24"/>
          <w:szCs w:val="24"/>
          <w:lang w:val="en-US"/>
        </w:rPr>
        <w:t>.</w:t>
      </w:r>
    </w:p>
    <w:p w14:paraId="7EE6C624"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764C421E"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bookmarkStart w:id="2" w:name="_Ref296699582"/>
      <w:r w:rsidRPr="00E62A3C">
        <w:rPr>
          <w:rFonts w:ascii="Times New Roman" w:hAnsi="Times New Roman"/>
          <w:b/>
          <w:sz w:val="24"/>
          <w:szCs w:val="24"/>
        </w:rPr>
        <w:t>Confidentiality</w:t>
      </w:r>
      <w:bookmarkEnd w:id="2"/>
    </w:p>
    <w:p w14:paraId="66918097" w14:textId="77777777" w:rsidR="00A26867" w:rsidRPr="00E62A3C" w:rsidRDefault="00A26867" w:rsidP="00A26867">
      <w:pPr>
        <w:pStyle w:val="ListParagraph"/>
        <w:tabs>
          <w:tab w:val="left" w:pos="851"/>
        </w:tabs>
        <w:spacing w:line="360" w:lineRule="auto"/>
        <w:ind w:left="851" w:right="-1"/>
        <w:jc w:val="both"/>
        <w:rPr>
          <w:rFonts w:ascii="Times New Roman" w:hAnsi="Times New Roman"/>
          <w:b/>
          <w:sz w:val="24"/>
          <w:szCs w:val="24"/>
        </w:rPr>
      </w:pPr>
    </w:p>
    <w:p w14:paraId="76FF1F42"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lang w:val="en-US" w:eastAsia="da-DK"/>
        </w:rPr>
      </w:pPr>
      <w:bookmarkStart w:id="3" w:name="_Ref296713550"/>
      <w:r w:rsidRPr="00E62A3C">
        <w:rPr>
          <w:rFonts w:ascii="Times New Roman" w:hAnsi="Times New Roman"/>
          <w:sz w:val="24"/>
          <w:szCs w:val="24"/>
          <w:lang w:val="en-US" w:eastAsia="da-DK"/>
        </w:rPr>
        <w:t xml:space="preserve">Except as required by law, each Party agrees that it shall not disclose any Confidential Information to any third party except its advisors who are bound by a </w:t>
      </w:r>
      <w:r w:rsidRPr="00E62A3C">
        <w:rPr>
          <w:rFonts w:ascii="Times New Roman" w:hAnsi="Times New Roman"/>
          <w:sz w:val="24"/>
          <w:szCs w:val="24"/>
          <w:lang w:val="en-US" w:eastAsia="da-DK"/>
        </w:rPr>
        <w:lastRenderedPageBreak/>
        <w:t>duty of confidentiality and that it shall not use any Confidential Information other than in connection with its evaluation of the contemplated formation of the Company.</w:t>
      </w:r>
      <w:bookmarkEnd w:id="3"/>
    </w:p>
    <w:p w14:paraId="345F113A" w14:textId="77777777" w:rsidR="00A26867" w:rsidRPr="00E62A3C" w:rsidRDefault="00A26867" w:rsidP="00A26867">
      <w:pPr>
        <w:pStyle w:val="ListParagraph"/>
        <w:spacing w:line="360" w:lineRule="auto"/>
        <w:ind w:left="567"/>
        <w:jc w:val="both"/>
        <w:rPr>
          <w:rFonts w:ascii="Times New Roman" w:hAnsi="Times New Roman"/>
          <w:sz w:val="24"/>
          <w:szCs w:val="24"/>
          <w:lang w:val="en-US" w:eastAsia="da-DK"/>
        </w:rPr>
      </w:pPr>
    </w:p>
    <w:p w14:paraId="3E24A76D"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lang w:val="en-US" w:eastAsia="da-DK"/>
        </w:rPr>
      </w:pPr>
      <w:bookmarkStart w:id="4" w:name="_Ref296755217"/>
      <w:r w:rsidRPr="00E62A3C">
        <w:rPr>
          <w:rFonts w:ascii="Times New Roman" w:hAnsi="Times New Roman"/>
          <w:sz w:val="24"/>
          <w:szCs w:val="24"/>
          <w:lang w:val="en-US" w:eastAsia="da-DK"/>
        </w:rPr>
        <w:t>For purposes of Article</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_Ref296713550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eastAsia="da-DK"/>
        </w:rPr>
        <w:t>5.1</w:t>
      </w:r>
      <w:r w:rsidRPr="00E62A3C">
        <w:rPr>
          <w:rFonts w:ascii="Times New Roman" w:hAnsi="Times New Roman"/>
          <w:sz w:val="24"/>
          <w:szCs w:val="24"/>
        </w:rPr>
        <w:fldChar w:fldCharType="end"/>
      </w:r>
      <w:r w:rsidRPr="00E62A3C">
        <w:rPr>
          <w:rFonts w:ascii="Times New Roman" w:hAnsi="Times New Roman"/>
          <w:sz w:val="24"/>
          <w:szCs w:val="24"/>
          <w:lang w:val="en-US" w:eastAsia="da-DK"/>
        </w:rPr>
        <w:t xml:space="preserve"> hereof, "Confidential Information" means any information about the other Party provided hereunder, the contemplated formation of the Company, and the </w:t>
      </w:r>
      <w:proofErr w:type="spellStart"/>
      <w:r w:rsidRPr="00E62A3C">
        <w:rPr>
          <w:rFonts w:ascii="Times New Roman" w:hAnsi="Times New Roman"/>
          <w:sz w:val="24"/>
          <w:szCs w:val="24"/>
          <w:lang w:val="en-US" w:eastAsia="da-DK"/>
        </w:rPr>
        <w:t>LoI</w:t>
      </w:r>
      <w:proofErr w:type="spellEnd"/>
      <w:r w:rsidRPr="00E62A3C">
        <w:rPr>
          <w:rFonts w:ascii="Times New Roman" w:hAnsi="Times New Roman"/>
          <w:sz w:val="24"/>
          <w:szCs w:val="24"/>
          <w:lang w:val="en-US" w:eastAsia="da-DK"/>
        </w:rPr>
        <w:t xml:space="preserve"> except information which: (</w:t>
      </w:r>
      <w:proofErr w:type="spellStart"/>
      <w:r w:rsidRPr="00E62A3C">
        <w:rPr>
          <w:rFonts w:ascii="Times New Roman" w:hAnsi="Times New Roman"/>
          <w:sz w:val="24"/>
          <w:szCs w:val="24"/>
          <w:lang w:val="en-US" w:eastAsia="da-DK"/>
        </w:rPr>
        <w:t>i</w:t>
      </w:r>
      <w:proofErr w:type="spellEnd"/>
      <w:r w:rsidRPr="00E62A3C">
        <w:rPr>
          <w:rFonts w:ascii="Times New Roman" w:hAnsi="Times New Roman"/>
          <w:sz w:val="24"/>
          <w:szCs w:val="24"/>
          <w:lang w:val="en-US" w:eastAsia="da-DK"/>
        </w:rPr>
        <w:t xml:space="preserve">) is generally available to or known by the public other than as a result of improper disclosure by </w:t>
      </w:r>
      <w:proofErr w:type="spellStart"/>
      <w:r w:rsidRPr="00E62A3C">
        <w:rPr>
          <w:rFonts w:ascii="Times New Roman" w:hAnsi="Times New Roman"/>
          <w:sz w:val="24"/>
          <w:szCs w:val="24"/>
          <w:lang w:val="en-US" w:eastAsia="da-DK"/>
        </w:rPr>
        <w:t>aParty</w:t>
      </w:r>
      <w:proofErr w:type="spellEnd"/>
      <w:r w:rsidRPr="00E62A3C">
        <w:rPr>
          <w:rFonts w:ascii="Times New Roman" w:hAnsi="Times New Roman"/>
          <w:sz w:val="24"/>
          <w:szCs w:val="24"/>
          <w:lang w:val="en-US" w:eastAsia="da-DK"/>
        </w:rPr>
        <w:t xml:space="preserve">, or (ii) is obtained by </w:t>
      </w:r>
      <w:proofErr w:type="spellStart"/>
      <w:r w:rsidRPr="00E62A3C">
        <w:rPr>
          <w:rFonts w:ascii="Times New Roman" w:hAnsi="Times New Roman"/>
          <w:sz w:val="24"/>
          <w:szCs w:val="24"/>
          <w:lang w:val="en-US" w:eastAsia="da-DK"/>
        </w:rPr>
        <w:t>aParty</w:t>
      </w:r>
      <w:proofErr w:type="spellEnd"/>
      <w:r w:rsidRPr="00E62A3C">
        <w:rPr>
          <w:rFonts w:ascii="Times New Roman" w:hAnsi="Times New Roman"/>
          <w:sz w:val="24"/>
          <w:szCs w:val="24"/>
          <w:lang w:val="en-US" w:eastAsia="da-DK"/>
        </w:rPr>
        <w:t xml:space="preserve"> from a source other than the other Party, provided that such source was not bound by a duty of confidentiality to the other Party with respect to such information.</w:t>
      </w:r>
      <w:bookmarkEnd w:id="4"/>
    </w:p>
    <w:p w14:paraId="1F37D3C5" w14:textId="77777777" w:rsidR="00A26867" w:rsidRPr="00E62A3C" w:rsidRDefault="00A26867" w:rsidP="00A26867">
      <w:pPr>
        <w:pStyle w:val="ListParagraph"/>
        <w:spacing w:line="360" w:lineRule="auto"/>
        <w:jc w:val="both"/>
        <w:rPr>
          <w:rFonts w:ascii="Times New Roman" w:hAnsi="Times New Roman"/>
          <w:b/>
          <w:sz w:val="24"/>
          <w:szCs w:val="24"/>
        </w:rPr>
      </w:pPr>
    </w:p>
    <w:p w14:paraId="6808EE8A" w14:textId="00316DD1"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bookmarkStart w:id="5" w:name="_Ref296699594"/>
      <w:r w:rsidRPr="00E62A3C">
        <w:rPr>
          <w:rFonts w:ascii="Times New Roman" w:hAnsi="Times New Roman"/>
          <w:b/>
          <w:sz w:val="24"/>
          <w:szCs w:val="24"/>
        </w:rPr>
        <w:t>Costs and Expenses</w:t>
      </w:r>
      <w:bookmarkEnd w:id="5"/>
    </w:p>
    <w:p w14:paraId="7BF9F1C0" w14:textId="77777777" w:rsidR="00030411" w:rsidRPr="00E62A3C" w:rsidRDefault="00030411" w:rsidP="00030411">
      <w:pPr>
        <w:pStyle w:val="ListParagraph"/>
        <w:spacing w:line="360" w:lineRule="auto"/>
        <w:ind w:left="567"/>
        <w:jc w:val="both"/>
        <w:rPr>
          <w:rFonts w:ascii="Times New Roman" w:hAnsi="Times New Roman"/>
          <w:b/>
          <w:sz w:val="24"/>
          <w:szCs w:val="24"/>
        </w:rPr>
      </w:pPr>
    </w:p>
    <w:p w14:paraId="39B41DBE"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lang w:val="en-US"/>
        </w:rPr>
      </w:pPr>
      <w:bookmarkStart w:id="6" w:name="_Ref296755227"/>
      <w:r w:rsidRPr="00E62A3C">
        <w:rPr>
          <w:rFonts w:ascii="Times New Roman" w:hAnsi="Times New Roman"/>
          <w:sz w:val="24"/>
          <w:szCs w:val="24"/>
          <w:lang w:val="en-US"/>
        </w:rPr>
        <w:t>Except as may be set forth in any Definitive Agreement, each Party shall bear its own costs and expenses incurred in pursuing or consummating a Definitive Agreement and the formation of the Company, including, but not limited to, legal and other professional fees.</w:t>
      </w:r>
      <w:bookmarkEnd w:id="6"/>
    </w:p>
    <w:p w14:paraId="4DE5D44B"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050E2C06"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bookmarkStart w:id="7" w:name="_Ref296699024"/>
      <w:r w:rsidRPr="00E62A3C">
        <w:rPr>
          <w:rFonts w:ascii="Times New Roman" w:hAnsi="Times New Roman"/>
          <w:b/>
          <w:sz w:val="24"/>
          <w:szCs w:val="24"/>
        </w:rPr>
        <w:t>Term and Termination</w:t>
      </w:r>
      <w:bookmarkEnd w:id="7"/>
    </w:p>
    <w:p w14:paraId="0BBB8F71"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357A8A70"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sz w:val="24"/>
          <w:szCs w:val="24"/>
        </w:rPr>
      </w:pPr>
      <w:bookmarkStart w:id="8" w:name="_Ref296755240"/>
      <w:r w:rsidRPr="00E62A3C">
        <w:rPr>
          <w:rFonts w:ascii="Times New Roman" w:hAnsi="Times New Roman"/>
          <w:sz w:val="24"/>
          <w:szCs w:val="24"/>
          <w:lang w:val="en-US"/>
        </w:rPr>
        <w:t xml:space="preserve">The </w:t>
      </w:r>
      <w:proofErr w:type="spellStart"/>
      <w:r w:rsidRPr="00E62A3C">
        <w:rPr>
          <w:rFonts w:ascii="Times New Roman" w:hAnsi="Times New Roman"/>
          <w:sz w:val="24"/>
          <w:szCs w:val="24"/>
          <w:lang w:val="en-US"/>
        </w:rPr>
        <w:t>LoI</w:t>
      </w:r>
      <w:proofErr w:type="spellEnd"/>
      <w:r w:rsidRPr="00E62A3C">
        <w:rPr>
          <w:rFonts w:ascii="Times New Roman" w:hAnsi="Times New Roman"/>
          <w:sz w:val="24"/>
          <w:szCs w:val="24"/>
          <w:lang w:val="en-US"/>
        </w:rPr>
        <w:t xml:space="preserve"> shall enter into force when it has been signed by both Parties and shall terminate on the earlier of: (</w:t>
      </w:r>
      <w:proofErr w:type="spellStart"/>
      <w:r w:rsidRPr="00E62A3C">
        <w:rPr>
          <w:rFonts w:ascii="Times New Roman" w:hAnsi="Times New Roman"/>
          <w:sz w:val="24"/>
          <w:szCs w:val="24"/>
          <w:lang w:val="en-US"/>
        </w:rPr>
        <w:t>i</w:t>
      </w:r>
      <w:proofErr w:type="spellEnd"/>
      <w:r w:rsidRPr="00E62A3C">
        <w:rPr>
          <w:rFonts w:ascii="Times New Roman" w:hAnsi="Times New Roman"/>
          <w:sz w:val="24"/>
          <w:szCs w:val="24"/>
          <w:lang w:val="en-US"/>
        </w:rPr>
        <w:t xml:space="preserve">) the date of execution of </w:t>
      </w:r>
      <w:proofErr w:type="spellStart"/>
      <w:r w:rsidRPr="00E62A3C">
        <w:rPr>
          <w:rFonts w:ascii="Times New Roman" w:hAnsi="Times New Roman"/>
          <w:sz w:val="24"/>
          <w:szCs w:val="24"/>
          <w:lang w:val="en-US"/>
        </w:rPr>
        <w:t>anyDefinitive</w:t>
      </w:r>
      <w:proofErr w:type="spellEnd"/>
      <w:r w:rsidRPr="00E62A3C">
        <w:rPr>
          <w:rFonts w:ascii="Times New Roman" w:hAnsi="Times New Roman"/>
          <w:sz w:val="24"/>
          <w:szCs w:val="24"/>
          <w:lang w:val="en-US"/>
        </w:rPr>
        <w:t xml:space="preserve"> Agreement, and (ii) [date] unless the </w:t>
      </w:r>
      <w:proofErr w:type="spellStart"/>
      <w:r w:rsidRPr="00E62A3C">
        <w:rPr>
          <w:rFonts w:ascii="Times New Roman" w:hAnsi="Times New Roman"/>
          <w:sz w:val="24"/>
          <w:szCs w:val="24"/>
          <w:lang w:val="en-US"/>
        </w:rPr>
        <w:t>Partiesagree</w:t>
      </w:r>
      <w:proofErr w:type="spellEnd"/>
      <w:r w:rsidRPr="00E62A3C">
        <w:rPr>
          <w:rFonts w:ascii="Times New Roman" w:hAnsi="Times New Roman"/>
          <w:sz w:val="24"/>
          <w:szCs w:val="24"/>
          <w:lang w:val="en-US"/>
        </w:rPr>
        <w:t xml:space="preserve"> to extend the date. The Parties shall have no claim against each other as a result of termination of the </w:t>
      </w:r>
      <w:proofErr w:type="spellStart"/>
      <w:r w:rsidRPr="00E62A3C">
        <w:rPr>
          <w:rFonts w:ascii="Times New Roman" w:hAnsi="Times New Roman"/>
          <w:sz w:val="24"/>
          <w:szCs w:val="24"/>
          <w:lang w:val="en-US"/>
        </w:rPr>
        <w:t>LoI</w:t>
      </w:r>
      <w:proofErr w:type="spellEnd"/>
      <w:r w:rsidRPr="00E62A3C">
        <w:rPr>
          <w:rFonts w:ascii="Times New Roman" w:hAnsi="Times New Roman"/>
          <w:sz w:val="24"/>
          <w:szCs w:val="24"/>
          <w:lang w:val="en-US"/>
        </w:rPr>
        <w:t xml:space="preserve"> for any reason.</w:t>
      </w:r>
      <w:bookmarkEnd w:id="8"/>
    </w:p>
    <w:p w14:paraId="391DC0DB" w14:textId="77777777" w:rsidR="00A26867" w:rsidRPr="00E62A3C" w:rsidRDefault="00A26867" w:rsidP="00A26867">
      <w:pPr>
        <w:pStyle w:val="ListParagraph"/>
        <w:spacing w:line="360" w:lineRule="auto"/>
        <w:ind w:left="567"/>
        <w:jc w:val="both"/>
        <w:rPr>
          <w:rFonts w:ascii="Times New Roman" w:hAnsi="Times New Roman"/>
          <w:sz w:val="24"/>
          <w:szCs w:val="24"/>
        </w:rPr>
      </w:pPr>
    </w:p>
    <w:p w14:paraId="457C670D" w14:textId="77777777" w:rsidR="00A26867" w:rsidRPr="00E62A3C" w:rsidRDefault="00A26867" w:rsidP="00144850">
      <w:pPr>
        <w:pStyle w:val="ListParagraph"/>
        <w:numPr>
          <w:ilvl w:val="0"/>
          <w:numId w:val="4"/>
        </w:numPr>
        <w:spacing w:line="360" w:lineRule="auto"/>
        <w:ind w:left="567" w:hanging="567"/>
        <w:jc w:val="both"/>
        <w:rPr>
          <w:rFonts w:ascii="Times New Roman" w:hAnsi="Times New Roman"/>
          <w:b/>
          <w:sz w:val="24"/>
          <w:szCs w:val="24"/>
        </w:rPr>
      </w:pPr>
      <w:bookmarkStart w:id="9" w:name="_Ref296708322"/>
      <w:r w:rsidRPr="00E62A3C">
        <w:rPr>
          <w:rFonts w:ascii="Times New Roman" w:hAnsi="Times New Roman"/>
          <w:b/>
          <w:sz w:val="24"/>
          <w:szCs w:val="24"/>
        </w:rPr>
        <w:t>Miscellaneous</w:t>
      </w:r>
      <w:bookmarkStart w:id="10" w:name="_Ref296495561"/>
      <w:bookmarkEnd w:id="9"/>
    </w:p>
    <w:p w14:paraId="508A413A"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62F5304D"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b/>
          <w:sz w:val="24"/>
          <w:szCs w:val="24"/>
        </w:rPr>
      </w:pPr>
      <w:r w:rsidRPr="00E62A3C">
        <w:rPr>
          <w:rFonts w:ascii="Times New Roman" w:hAnsi="Times New Roman"/>
          <w:sz w:val="24"/>
          <w:szCs w:val="24"/>
        </w:rPr>
        <w:t xml:space="preserve">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contains the entire understanding of the Parties with respect to the contemplated formation of the Company. 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may not be amended except in writing signed by both Parties.</w:t>
      </w:r>
      <w:bookmarkStart w:id="11" w:name="_Ref296504402"/>
      <w:bookmarkEnd w:id="10"/>
    </w:p>
    <w:p w14:paraId="734AD8D4" w14:textId="77777777" w:rsidR="00A26867" w:rsidRPr="00E62A3C" w:rsidRDefault="00A26867" w:rsidP="00A26867">
      <w:pPr>
        <w:pStyle w:val="ListParagraph"/>
        <w:spacing w:line="360" w:lineRule="auto"/>
        <w:ind w:left="567"/>
        <w:jc w:val="both"/>
        <w:rPr>
          <w:rFonts w:ascii="Times New Roman" w:hAnsi="Times New Roman"/>
          <w:b/>
          <w:sz w:val="24"/>
          <w:szCs w:val="24"/>
        </w:rPr>
      </w:pPr>
    </w:p>
    <w:p w14:paraId="196D3B92"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b/>
          <w:sz w:val="24"/>
          <w:szCs w:val="24"/>
        </w:rPr>
      </w:pPr>
      <w:bookmarkStart w:id="12" w:name="_Ref296755266"/>
      <w:r w:rsidRPr="00E62A3C">
        <w:rPr>
          <w:rFonts w:ascii="Times New Roman" w:hAnsi="Times New Roman"/>
          <w:sz w:val="24"/>
          <w:szCs w:val="24"/>
        </w:rPr>
        <w:lastRenderedPageBreak/>
        <w:t xml:space="preserve">Any disputes arising out of or in connection with 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which cannot be settled amicably shall be resolved by a court of competent jurisdiction in accordance with the laws of [country] excluding conflict of law principles.</w:t>
      </w:r>
      <w:bookmarkStart w:id="13" w:name="_Ref296504390"/>
      <w:bookmarkEnd w:id="11"/>
      <w:bookmarkEnd w:id="12"/>
    </w:p>
    <w:p w14:paraId="0E9321F0" w14:textId="77777777" w:rsidR="00A26867" w:rsidRPr="00E62A3C" w:rsidRDefault="00A26867" w:rsidP="00A26867">
      <w:pPr>
        <w:pStyle w:val="ListParagraph"/>
        <w:spacing w:line="360" w:lineRule="auto"/>
        <w:jc w:val="both"/>
        <w:rPr>
          <w:rFonts w:ascii="Times New Roman" w:hAnsi="Times New Roman"/>
          <w:sz w:val="24"/>
          <w:szCs w:val="24"/>
        </w:rPr>
      </w:pPr>
    </w:p>
    <w:p w14:paraId="3D89BC1E" w14:textId="77777777" w:rsidR="00A26867" w:rsidRPr="00E62A3C" w:rsidRDefault="00A26867" w:rsidP="00144850">
      <w:pPr>
        <w:pStyle w:val="ListParagraph"/>
        <w:numPr>
          <w:ilvl w:val="1"/>
          <w:numId w:val="4"/>
        </w:numPr>
        <w:spacing w:line="360" w:lineRule="auto"/>
        <w:ind w:left="567" w:hanging="567"/>
        <w:jc w:val="both"/>
        <w:rPr>
          <w:rFonts w:ascii="Times New Roman" w:hAnsi="Times New Roman"/>
          <w:b/>
          <w:sz w:val="24"/>
          <w:szCs w:val="24"/>
        </w:rPr>
      </w:pPr>
      <w:bookmarkStart w:id="14" w:name="_Ref296755273"/>
      <w:r w:rsidRPr="00E62A3C">
        <w:rPr>
          <w:rFonts w:ascii="Times New Roman" w:hAnsi="Times New Roman"/>
          <w:sz w:val="24"/>
          <w:szCs w:val="24"/>
        </w:rPr>
        <w:t xml:space="preserve">The provisions of Articles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_Ref296713550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rPr>
        <w:t>5.1</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_Ref296755217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rPr>
        <w:t>5.2</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_Ref296755227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rPr>
        <w:t>6.1</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_Ref296755240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rPr>
        <w:t>7.1</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last sentence,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_Ref296755266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rPr>
        <w:t>8.2</w:t>
      </w:r>
      <w:r w:rsidRPr="00E62A3C">
        <w:rPr>
          <w:rFonts w:ascii="Times New Roman" w:hAnsi="Times New Roman"/>
          <w:sz w:val="24"/>
          <w:szCs w:val="24"/>
        </w:rPr>
        <w:fldChar w:fldCharType="end"/>
      </w:r>
      <w:r w:rsidRPr="00E62A3C">
        <w:rPr>
          <w:rFonts w:ascii="Times New Roman" w:hAnsi="Times New Roman"/>
          <w:sz w:val="24"/>
          <w:szCs w:val="24"/>
          <w:lang w:val="en-US"/>
        </w:rPr>
        <w:t xml:space="preserve"> and </w:t>
      </w:r>
      <w:r w:rsidRPr="00E62A3C">
        <w:rPr>
          <w:rFonts w:ascii="Times New Roman" w:hAnsi="Times New Roman"/>
          <w:sz w:val="24"/>
          <w:szCs w:val="24"/>
        </w:rPr>
        <w:fldChar w:fldCharType="begin"/>
      </w:r>
      <w:r w:rsidRPr="00E62A3C">
        <w:rPr>
          <w:rFonts w:ascii="Times New Roman" w:hAnsi="Times New Roman"/>
          <w:sz w:val="24"/>
          <w:szCs w:val="24"/>
        </w:rPr>
        <w:instrText xml:space="preserve"> REF _Ref296755273 \r \h  \* MERGEFORMAT </w:instrText>
      </w:r>
      <w:r w:rsidRPr="00E62A3C">
        <w:rPr>
          <w:rFonts w:ascii="Times New Roman" w:hAnsi="Times New Roman"/>
          <w:sz w:val="24"/>
          <w:szCs w:val="24"/>
        </w:rPr>
      </w:r>
      <w:r w:rsidRPr="00E62A3C">
        <w:rPr>
          <w:rFonts w:ascii="Times New Roman" w:hAnsi="Times New Roman"/>
          <w:sz w:val="24"/>
          <w:szCs w:val="24"/>
        </w:rPr>
        <w:fldChar w:fldCharType="separate"/>
      </w:r>
      <w:r w:rsidRPr="00E62A3C">
        <w:rPr>
          <w:rFonts w:ascii="Times New Roman" w:hAnsi="Times New Roman"/>
          <w:sz w:val="24"/>
          <w:szCs w:val="24"/>
          <w:lang w:val="en-US"/>
        </w:rPr>
        <w:t>8.3</w:t>
      </w:r>
      <w:r w:rsidRPr="00E62A3C">
        <w:rPr>
          <w:rFonts w:ascii="Times New Roman" w:hAnsi="Times New Roman"/>
          <w:sz w:val="24"/>
          <w:szCs w:val="24"/>
        </w:rPr>
        <w:fldChar w:fldCharType="end"/>
      </w:r>
      <w:r w:rsidRPr="00E62A3C">
        <w:rPr>
          <w:rFonts w:ascii="Times New Roman" w:hAnsi="Times New Roman"/>
          <w:sz w:val="24"/>
          <w:szCs w:val="24"/>
          <w:lang w:val="en-US"/>
        </w:rPr>
        <w:t>hereof s</w:t>
      </w:r>
      <w:r w:rsidRPr="00E62A3C">
        <w:rPr>
          <w:rFonts w:ascii="Times New Roman" w:hAnsi="Times New Roman"/>
          <w:sz w:val="24"/>
          <w:szCs w:val="24"/>
        </w:rPr>
        <w:t xml:space="preserve">hall survive termination of the </w:t>
      </w:r>
      <w:proofErr w:type="spellStart"/>
      <w:r w:rsidRPr="00E62A3C">
        <w:rPr>
          <w:rFonts w:ascii="Times New Roman" w:hAnsi="Times New Roman"/>
          <w:sz w:val="24"/>
          <w:szCs w:val="24"/>
        </w:rPr>
        <w:t>LoI</w:t>
      </w:r>
      <w:proofErr w:type="spellEnd"/>
      <w:r w:rsidRPr="00E62A3C">
        <w:rPr>
          <w:rFonts w:ascii="Times New Roman" w:hAnsi="Times New Roman"/>
          <w:sz w:val="24"/>
          <w:szCs w:val="24"/>
        </w:rPr>
        <w:t xml:space="preserve"> for any reason.</w:t>
      </w:r>
      <w:bookmarkEnd w:id="13"/>
      <w:bookmarkEnd w:id="14"/>
    </w:p>
    <w:p w14:paraId="6802B31F" w14:textId="77777777" w:rsidR="00A26867" w:rsidRPr="00E62A3C" w:rsidRDefault="00A26867" w:rsidP="00A26867">
      <w:pPr>
        <w:spacing w:line="360" w:lineRule="auto"/>
        <w:jc w:val="both"/>
        <w:rPr>
          <w:rFonts w:ascii="Times New Roman" w:hAnsi="Times New Roman"/>
          <w:b/>
          <w:sz w:val="24"/>
          <w:szCs w:val="24"/>
        </w:rPr>
      </w:pPr>
    </w:p>
    <w:p w14:paraId="4A9E9F80" w14:textId="77777777" w:rsidR="00A26867" w:rsidRPr="00E62A3C" w:rsidRDefault="00A26867" w:rsidP="00A26867">
      <w:pPr>
        <w:spacing w:line="360" w:lineRule="auto"/>
        <w:jc w:val="both"/>
        <w:rPr>
          <w:rFonts w:ascii="Times New Roman" w:hAnsi="Times New Roman"/>
          <w:b/>
          <w:sz w:val="24"/>
          <w:szCs w:val="24"/>
        </w:rPr>
      </w:pPr>
    </w:p>
    <w:p w14:paraId="4259D947" w14:textId="77777777" w:rsidR="00A26867" w:rsidRPr="00E62A3C" w:rsidRDefault="00A26867" w:rsidP="00A26867">
      <w:pPr>
        <w:spacing w:line="360" w:lineRule="auto"/>
        <w:jc w:val="both"/>
        <w:rPr>
          <w:rFonts w:ascii="Times New Roman" w:hAnsi="Times New Roman"/>
          <w:b/>
          <w:sz w:val="24"/>
          <w:szCs w:val="24"/>
        </w:rPr>
      </w:pPr>
      <w:r w:rsidRPr="00E62A3C">
        <w:rPr>
          <w:rFonts w:ascii="Times New Roman" w:hAnsi="Times New Roman"/>
          <w:sz w:val="24"/>
          <w:szCs w:val="24"/>
        </w:rPr>
        <w:t>For and on behalf of</w:t>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t>For and on behalf of</w:t>
      </w:r>
    </w:p>
    <w:p w14:paraId="0BF1423A" w14:textId="77777777" w:rsidR="00A26867" w:rsidRPr="00E62A3C" w:rsidRDefault="00A26867" w:rsidP="00A26867">
      <w:pPr>
        <w:pStyle w:val="ListParagraph"/>
        <w:spacing w:line="360" w:lineRule="auto"/>
        <w:ind w:left="0"/>
        <w:jc w:val="both"/>
        <w:rPr>
          <w:rFonts w:ascii="Times New Roman" w:hAnsi="Times New Roman"/>
          <w:sz w:val="24"/>
          <w:szCs w:val="24"/>
        </w:rPr>
      </w:pPr>
      <w:r w:rsidRPr="00E62A3C">
        <w:rPr>
          <w:rFonts w:ascii="Times New Roman" w:hAnsi="Times New Roman"/>
          <w:sz w:val="24"/>
          <w:szCs w:val="24"/>
        </w:rPr>
        <w:t>Party A</w:t>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t>Party B</w:t>
      </w:r>
    </w:p>
    <w:p w14:paraId="41865ED9" w14:textId="77777777" w:rsidR="00A26867" w:rsidRPr="00E62A3C" w:rsidRDefault="00A26867" w:rsidP="00A26867">
      <w:pPr>
        <w:pStyle w:val="ListParagraph"/>
        <w:spacing w:line="360" w:lineRule="auto"/>
        <w:ind w:left="0"/>
        <w:jc w:val="both"/>
        <w:rPr>
          <w:rFonts w:ascii="Times New Roman" w:hAnsi="Times New Roman"/>
          <w:sz w:val="24"/>
          <w:szCs w:val="24"/>
        </w:rPr>
      </w:pPr>
    </w:p>
    <w:p w14:paraId="5AF17203" w14:textId="77777777" w:rsidR="00A26867" w:rsidRPr="00E62A3C" w:rsidRDefault="00A26867" w:rsidP="00A26867">
      <w:pPr>
        <w:pStyle w:val="ListParagraph"/>
        <w:spacing w:line="360" w:lineRule="auto"/>
        <w:ind w:left="0"/>
        <w:jc w:val="both"/>
        <w:rPr>
          <w:rFonts w:ascii="Times New Roman" w:hAnsi="Times New Roman"/>
          <w:sz w:val="24"/>
          <w:szCs w:val="24"/>
        </w:rPr>
      </w:pPr>
    </w:p>
    <w:p w14:paraId="7BAFCC5B" w14:textId="77777777" w:rsidR="00A26867" w:rsidRPr="00E62A3C" w:rsidRDefault="00A26867" w:rsidP="00A26867">
      <w:pPr>
        <w:pStyle w:val="ListParagraph"/>
        <w:spacing w:line="360" w:lineRule="auto"/>
        <w:ind w:left="0"/>
        <w:jc w:val="both"/>
        <w:rPr>
          <w:rFonts w:ascii="Times New Roman" w:hAnsi="Times New Roman"/>
          <w:sz w:val="24"/>
          <w:szCs w:val="24"/>
        </w:rPr>
      </w:pPr>
      <w:r w:rsidRPr="00E62A3C">
        <w:rPr>
          <w:rFonts w:ascii="Times New Roman" w:hAnsi="Times New Roman"/>
          <w:sz w:val="24"/>
          <w:szCs w:val="24"/>
        </w:rPr>
        <w:t>Name:</w:t>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t>Name</w:t>
      </w:r>
    </w:p>
    <w:p w14:paraId="223FB526" w14:textId="77777777" w:rsidR="00A26867" w:rsidRPr="00E62A3C" w:rsidRDefault="00A26867" w:rsidP="00A26867">
      <w:pPr>
        <w:pStyle w:val="ListParagraph"/>
        <w:spacing w:line="360" w:lineRule="auto"/>
        <w:ind w:left="0"/>
        <w:jc w:val="both"/>
        <w:rPr>
          <w:rFonts w:ascii="Times New Roman" w:hAnsi="Times New Roman"/>
          <w:sz w:val="24"/>
          <w:szCs w:val="24"/>
        </w:rPr>
      </w:pPr>
      <w:r w:rsidRPr="00E62A3C">
        <w:rPr>
          <w:rFonts w:ascii="Times New Roman" w:hAnsi="Times New Roman"/>
          <w:sz w:val="24"/>
          <w:szCs w:val="24"/>
        </w:rPr>
        <w:t>Title:</w:t>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t>Title:</w:t>
      </w:r>
    </w:p>
    <w:p w14:paraId="0115307A" w14:textId="77777777" w:rsidR="00A26867" w:rsidRPr="00E62A3C" w:rsidRDefault="00A26867" w:rsidP="00A26867">
      <w:pPr>
        <w:pStyle w:val="ListParagraph"/>
        <w:spacing w:line="360" w:lineRule="auto"/>
        <w:ind w:left="0"/>
        <w:jc w:val="both"/>
        <w:rPr>
          <w:rFonts w:ascii="Times New Roman" w:hAnsi="Times New Roman"/>
          <w:sz w:val="24"/>
          <w:szCs w:val="24"/>
        </w:rPr>
      </w:pPr>
      <w:r w:rsidRPr="00E62A3C">
        <w:rPr>
          <w:rFonts w:ascii="Times New Roman" w:hAnsi="Times New Roman"/>
          <w:sz w:val="24"/>
          <w:szCs w:val="24"/>
        </w:rPr>
        <w:t>Date:</w:t>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r>
      <w:r w:rsidRPr="00E62A3C">
        <w:rPr>
          <w:rFonts w:ascii="Times New Roman" w:hAnsi="Times New Roman"/>
          <w:sz w:val="24"/>
          <w:szCs w:val="24"/>
        </w:rPr>
        <w:tab/>
        <w:t>Date:</w:t>
      </w:r>
    </w:p>
    <w:p w14:paraId="24F1583E" w14:textId="77777777" w:rsidR="00A26867" w:rsidRPr="00E62A3C" w:rsidRDefault="00A26867" w:rsidP="00A26867">
      <w:pPr>
        <w:spacing w:line="360" w:lineRule="auto"/>
        <w:jc w:val="both"/>
        <w:rPr>
          <w:rFonts w:ascii="Times New Roman" w:hAnsi="Times New Roman"/>
          <w:sz w:val="24"/>
          <w:szCs w:val="24"/>
        </w:rPr>
      </w:pPr>
    </w:p>
    <w:p w14:paraId="33761739" w14:textId="7F354712" w:rsidR="00A26867" w:rsidRPr="00E62A3C" w:rsidRDefault="00A26867" w:rsidP="00144850">
      <w:pPr>
        <w:pStyle w:val="ListParagraph"/>
        <w:numPr>
          <w:ilvl w:val="0"/>
          <w:numId w:val="3"/>
        </w:numPr>
        <w:spacing w:line="360" w:lineRule="auto"/>
        <w:rPr>
          <w:rFonts w:ascii="Times New Roman" w:hAnsi="Times New Roman"/>
          <w:b/>
          <w:bCs/>
          <w:i/>
          <w:iCs/>
          <w:sz w:val="24"/>
          <w:szCs w:val="24"/>
          <w:highlight w:val="yellow"/>
        </w:rPr>
      </w:pPr>
      <w:r w:rsidRPr="00E62A3C">
        <w:rPr>
          <w:rFonts w:ascii="Times New Roman" w:hAnsi="Times New Roman"/>
          <w:b/>
          <w:bCs/>
          <w:i/>
          <w:iCs/>
          <w:sz w:val="24"/>
          <w:szCs w:val="24"/>
          <w:highlight w:val="yellow"/>
        </w:rPr>
        <w:t>Vendor/Supplier Agreement</w:t>
      </w:r>
    </w:p>
    <w:p w14:paraId="47074AF3" w14:textId="77777777" w:rsidR="003550B5" w:rsidRPr="00E62A3C" w:rsidRDefault="003550B5" w:rsidP="003550B5">
      <w:pPr>
        <w:pStyle w:val="ListParagraph"/>
        <w:spacing w:line="360" w:lineRule="auto"/>
        <w:ind w:left="1080"/>
        <w:rPr>
          <w:rFonts w:ascii="Times New Roman" w:hAnsi="Times New Roman"/>
          <w:b/>
          <w:bCs/>
          <w:i/>
          <w:iCs/>
          <w:sz w:val="24"/>
          <w:szCs w:val="24"/>
          <w:highlight w:val="yellow"/>
        </w:rPr>
      </w:pPr>
    </w:p>
    <w:p w14:paraId="178CBC84" w14:textId="77777777" w:rsidR="003550B5" w:rsidRPr="00E62A3C" w:rsidRDefault="003550B5" w:rsidP="003550B5">
      <w:pPr>
        <w:ind w:left="1440" w:right="-36" w:firstLine="720"/>
        <w:jc w:val="both"/>
        <w:rPr>
          <w:rFonts w:ascii="Times New Roman" w:hAnsi="Times New Roman"/>
          <w:b/>
          <w:i/>
          <w:sz w:val="24"/>
          <w:szCs w:val="24"/>
          <w:u w:val="single"/>
        </w:rPr>
      </w:pPr>
      <w:r w:rsidRPr="00E62A3C">
        <w:rPr>
          <w:rFonts w:ascii="Times New Roman" w:hAnsi="Times New Roman"/>
          <w:b/>
          <w:i/>
          <w:sz w:val="24"/>
          <w:szCs w:val="24"/>
          <w:u w:val="single"/>
        </w:rPr>
        <w:t>VENDOR SUPPLY AGREEMENT</w:t>
      </w:r>
    </w:p>
    <w:p w14:paraId="0D28D286" w14:textId="77777777" w:rsidR="003550B5" w:rsidRPr="00E62A3C" w:rsidRDefault="003550B5" w:rsidP="003550B5">
      <w:pPr>
        <w:ind w:right="-36"/>
        <w:jc w:val="both"/>
        <w:rPr>
          <w:rFonts w:ascii="Times New Roman" w:hAnsi="Times New Roman"/>
          <w:sz w:val="24"/>
          <w:szCs w:val="24"/>
        </w:rPr>
      </w:pPr>
    </w:p>
    <w:p w14:paraId="7221057D" w14:textId="77777777" w:rsidR="003550B5" w:rsidRPr="00E62A3C" w:rsidRDefault="003550B5" w:rsidP="003550B5">
      <w:pPr>
        <w:pStyle w:val="BodyText"/>
        <w:ind w:right="-36"/>
        <w:jc w:val="both"/>
        <w:rPr>
          <w:rFonts w:ascii="Times New Roman" w:hAnsi="Times New Roman"/>
          <w:i/>
          <w:sz w:val="24"/>
          <w:szCs w:val="24"/>
        </w:rPr>
      </w:pPr>
      <w:r w:rsidRPr="00E62A3C">
        <w:rPr>
          <w:rFonts w:ascii="Times New Roman" w:hAnsi="Times New Roman"/>
          <w:i/>
          <w:sz w:val="24"/>
          <w:szCs w:val="24"/>
        </w:rPr>
        <w:t>This VENDOR SUPPLY AREEMENT (hereinafter referred to as “</w:t>
      </w:r>
      <w:r w:rsidRPr="00E62A3C">
        <w:rPr>
          <w:rFonts w:ascii="Times New Roman" w:hAnsi="Times New Roman"/>
          <w:b/>
          <w:i/>
          <w:sz w:val="24"/>
          <w:szCs w:val="24"/>
        </w:rPr>
        <w:t>Agreement</w:t>
      </w:r>
      <w:r w:rsidRPr="00E62A3C">
        <w:rPr>
          <w:rFonts w:ascii="Times New Roman" w:hAnsi="Times New Roman"/>
          <w:i/>
          <w:sz w:val="24"/>
          <w:szCs w:val="24"/>
        </w:rPr>
        <w:t>”) is made and entered at Gurugram, Haryana, India on this _____ day of ____</w:t>
      </w:r>
      <w:proofErr w:type="gramStart"/>
      <w:r w:rsidRPr="00E62A3C">
        <w:rPr>
          <w:rFonts w:ascii="Times New Roman" w:hAnsi="Times New Roman"/>
          <w:i/>
          <w:sz w:val="24"/>
          <w:szCs w:val="24"/>
        </w:rPr>
        <w:t>_,by</w:t>
      </w:r>
      <w:proofErr w:type="gramEnd"/>
      <w:r w:rsidRPr="00E62A3C">
        <w:rPr>
          <w:rFonts w:ascii="Times New Roman" w:hAnsi="Times New Roman"/>
          <w:i/>
          <w:sz w:val="24"/>
          <w:szCs w:val="24"/>
        </w:rPr>
        <w:t xml:space="preserve"> and between:</w:t>
      </w:r>
    </w:p>
    <w:p w14:paraId="77DC900E" w14:textId="77777777" w:rsidR="003550B5" w:rsidRPr="00E62A3C" w:rsidRDefault="003550B5" w:rsidP="003550B5">
      <w:pPr>
        <w:pStyle w:val="BodyText"/>
        <w:ind w:right="-36"/>
        <w:rPr>
          <w:rFonts w:ascii="Times New Roman" w:hAnsi="Times New Roman"/>
          <w:i/>
          <w:sz w:val="24"/>
          <w:szCs w:val="24"/>
        </w:rPr>
      </w:pPr>
    </w:p>
    <w:p w14:paraId="638F6ED5"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Dahua Technology India Private Limited, (CIN: U74999HR2017FTC067305</w:t>
      </w:r>
      <w:r w:rsidRPr="00E62A3C">
        <w:rPr>
          <w:rFonts w:ascii="Times New Roman" w:hAnsi="Times New Roman"/>
          <w:color w:val="1D1D1C"/>
          <w:sz w:val="24"/>
          <w:szCs w:val="24"/>
          <w:shd w:val="clear" w:color="auto" w:fill="E5E4E2"/>
        </w:rPr>
        <w:t>)</w:t>
      </w:r>
      <w:r w:rsidRPr="00E62A3C">
        <w:rPr>
          <w:rFonts w:ascii="Times New Roman" w:hAnsi="Times New Roman"/>
          <w:sz w:val="24"/>
          <w:szCs w:val="24"/>
        </w:rPr>
        <w:t xml:space="preserve"> a company incorporated under the Companies Act 2013, having its registered office at 9</w:t>
      </w:r>
      <w:r w:rsidRPr="00E62A3C">
        <w:rPr>
          <w:rFonts w:ascii="Times New Roman" w:hAnsi="Times New Roman"/>
          <w:sz w:val="24"/>
          <w:szCs w:val="24"/>
          <w:vertAlign w:val="superscript"/>
        </w:rPr>
        <w:t>th</w:t>
      </w:r>
      <w:r w:rsidRPr="00E62A3C">
        <w:rPr>
          <w:rFonts w:ascii="Times New Roman" w:hAnsi="Times New Roman"/>
          <w:sz w:val="24"/>
          <w:szCs w:val="24"/>
        </w:rPr>
        <w:t xml:space="preserve"> Floor, Tower A, DLF Cyber Greens, DLF Cyber City, Phase III, Gurugram, Haryana India 122002 </w:t>
      </w:r>
      <w:r w:rsidRPr="00E62A3C">
        <w:rPr>
          <w:rFonts w:ascii="Times New Roman" w:hAnsi="Times New Roman"/>
          <w:snapToGrid w:val="0"/>
          <w:sz w:val="24"/>
          <w:szCs w:val="24"/>
        </w:rPr>
        <w:t>through its Authorised Signatory _____, as _____</w:t>
      </w:r>
      <w:r w:rsidRPr="00E62A3C" w:rsidDel="0018392B">
        <w:rPr>
          <w:rFonts w:ascii="Times New Roman" w:hAnsi="Times New Roman"/>
          <w:snapToGrid w:val="0"/>
          <w:sz w:val="24"/>
          <w:szCs w:val="24"/>
        </w:rPr>
        <w:t xml:space="preserve"> </w:t>
      </w:r>
      <w:r w:rsidRPr="00E62A3C">
        <w:rPr>
          <w:rFonts w:ascii="Times New Roman" w:hAnsi="Times New Roman"/>
          <w:snapToGrid w:val="0"/>
          <w:sz w:val="24"/>
          <w:szCs w:val="24"/>
        </w:rPr>
        <w:t xml:space="preserve">, </w:t>
      </w:r>
      <w:r w:rsidRPr="00E62A3C">
        <w:rPr>
          <w:rFonts w:ascii="Times New Roman" w:hAnsi="Times New Roman"/>
          <w:sz w:val="24"/>
          <w:szCs w:val="24"/>
        </w:rPr>
        <w:t>(hereinafter referred to as  “</w:t>
      </w:r>
      <w:r w:rsidRPr="00E62A3C">
        <w:rPr>
          <w:rFonts w:ascii="Times New Roman" w:hAnsi="Times New Roman"/>
          <w:b/>
          <w:sz w:val="24"/>
          <w:szCs w:val="24"/>
        </w:rPr>
        <w:t>Vendor</w:t>
      </w:r>
      <w:r w:rsidRPr="00E62A3C">
        <w:rPr>
          <w:rFonts w:ascii="Times New Roman" w:hAnsi="Times New Roman"/>
          <w:sz w:val="24"/>
          <w:szCs w:val="24"/>
        </w:rPr>
        <w:t>” which term shall unless repugnant to the context shall mean and include its subsidiaries, associates, nominees,  legal representatives, successor-in-interest and permitted assigns) of the First Part;</w:t>
      </w:r>
    </w:p>
    <w:p w14:paraId="109BC410" w14:textId="77777777" w:rsidR="003550B5" w:rsidRPr="00E62A3C" w:rsidRDefault="003550B5" w:rsidP="003550B5">
      <w:pPr>
        <w:pStyle w:val="BodyText"/>
        <w:ind w:right="-36"/>
        <w:rPr>
          <w:rFonts w:ascii="Times New Roman" w:hAnsi="Times New Roman"/>
          <w:i/>
          <w:sz w:val="24"/>
          <w:szCs w:val="24"/>
        </w:rPr>
      </w:pPr>
    </w:p>
    <w:p w14:paraId="42BD55C1" w14:textId="77777777" w:rsidR="003550B5" w:rsidRPr="00E62A3C" w:rsidRDefault="003550B5" w:rsidP="003550B5">
      <w:pPr>
        <w:widowControl w:val="0"/>
        <w:autoSpaceDE w:val="0"/>
        <w:autoSpaceDN w:val="0"/>
        <w:adjustRightInd w:val="0"/>
        <w:ind w:left="4460"/>
        <w:rPr>
          <w:rFonts w:ascii="Times New Roman" w:hAnsi="Times New Roman"/>
          <w:sz w:val="24"/>
          <w:szCs w:val="24"/>
        </w:rPr>
      </w:pPr>
      <w:r w:rsidRPr="00E62A3C">
        <w:rPr>
          <w:rFonts w:ascii="Times New Roman" w:hAnsi="Times New Roman"/>
          <w:sz w:val="24"/>
          <w:szCs w:val="24"/>
        </w:rPr>
        <w:t>And</w:t>
      </w:r>
    </w:p>
    <w:p w14:paraId="748FB2F0" w14:textId="77777777" w:rsidR="003550B5" w:rsidRPr="00E62A3C" w:rsidRDefault="003550B5" w:rsidP="003550B5">
      <w:pPr>
        <w:pStyle w:val="BodyText"/>
        <w:ind w:right="-36"/>
        <w:rPr>
          <w:rFonts w:ascii="Times New Roman" w:hAnsi="Times New Roman"/>
          <w:i/>
          <w:sz w:val="24"/>
          <w:szCs w:val="24"/>
        </w:rPr>
      </w:pPr>
    </w:p>
    <w:p w14:paraId="47D09B9F" w14:textId="77777777" w:rsidR="003550B5" w:rsidRPr="00E62A3C" w:rsidRDefault="003550B5" w:rsidP="003550B5">
      <w:pPr>
        <w:jc w:val="both"/>
        <w:rPr>
          <w:rFonts w:ascii="Times New Roman" w:hAnsi="Times New Roman"/>
          <w:sz w:val="24"/>
          <w:szCs w:val="24"/>
        </w:rPr>
      </w:pPr>
      <w:r w:rsidRPr="00E62A3C">
        <w:rPr>
          <w:rFonts w:ascii="Times New Roman" w:hAnsi="Times New Roman"/>
          <w:b/>
          <w:bCs/>
          <w:sz w:val="24"/>
          <w:szCs w:val="24"/>
        </w:rPr>
        <w:t>……………………………………India Private Limited/_______</w:t>
      </w:r>
      <w:r w:rsidRPr="00E62A3C">
        <w:rPr>
          <w:rFonts w:ascii="Times New Roman" w:hAnsi="Times New Roman"/>
          <w:sz w:val="24"/>
          <w:szCs w:val="24"/>
        </w:rPr>
        <w:t>, a company incorporated under the</w:t>
      </w:r>
      <w:r w:rsidRPr="00E62A3C">
        <w:rPr>
          <w:rFonts w:ascii="Times New Roman" w:hAnsi="Times New Roman"/>
          <w:b/>
          <w:bCs/>
          <w:sz w:val="24"/>
          <w:szCs w:val="24"/>
        </w:rPr>
        <w:t xml:space="preserve"> </w:t>
      </w:r>
      <w:r w:rsidRPr="00E62A3C">
        <w:rPr>
          <w:rFonts w:ascii="Times New Roman" w:hAnsi="Times New Roman"/>
          <w:sz w:val="24"/>
          <w:szCs w:val="24"/>
        </w:rPr>
        <w:t xml:space="preserve">Companies Act, 1956/2013/Partnership firm/sole proprietor, having its corporate office/office at _________________ India </w:t>
      </w:r>
      <w:r w:rsidRPr="00E62A3C">
        <w:rPr>
          <w:rFonts w:ascii="Times New Roman" w:hAnsi="Times New Roman"/>
          <w:snapToGrid w:val="0"/>
          <w:sz w:val="24"/>
          <w:szCs w:val="24"/>
        </w:rPr>
        <w:t xml:space="preserve">through its Authorised Signatory </w:t>
      </w:r>
      <w:r w:rsidRPr="00E62A3C">
        <w:rPr>
          <w:rFonts w:ascii="Times New Roman" w:hAnsi="Times New Roman"/>
          <w:snapToGrid w:val="0"/>
          <w:sz w:val="24"/>
          <w:szCs w:val="24"/>
        </w:rPr>
        <w:lastRenderedPageBreak/>
        <w:t>Mr. ___________________, __________(</w:t>
      </w:r>
      <w:r w:rsidRPr="00E62A3C">
        <w:rPr>
          <w:rFonts w:ascii="Times New Roman" w:hAnsi="Times New Roman"/>
          <w:i/>
          <w:snapToGrid w:val="0"/>
          <w:sz w:val="24"/>
          <w:szCs w:val="24"/>
        </w:rPr>
        <w:t>designation</w:t>
      </w:r>
      <w:r w:rsidRPr="00E62A3C">
        <w:rPr>
          <w:rFonts w:ascii="Times New Roman" w:hAnsi="Times New Roman"/>
          <w:snapToGrid w:val="0"/>
          <w:sz w:val="24"/>
          <w:szCs w:val="24"/>
        </w:rPr>
        <w:t>)</w:t>
      </w:r>
      <w:r w:rsidRPr="00E62A3C">
        <w:rPr>
          <w:rFonts w:ascii="Times New Roman" w:hAnsi="Times New Roman"/>
          <w:sz w:val="24"/>
          <w:szCs w:val="24"/>
        </w:rPr>
        <w:t xml:space="preserve"> (hereinafter referred to as “</w:t>
      </w:r>
      <w:r w:rsidRPr="00E62A3C">
        <w:rPr>
          <w:rFonts w:ascii="Times New Roman" w:hAnsi="Times New Roman"/>
          <w:b/>
          <w:sz w:val="24"/>
          <w:szCs w:val="24"/>
        </w:rPr>
        <w:t>the System Integrator</w:t>
      </w:r>
      <w:r w:rsidRPr="00E62A3C">
        <w:rPr>
          <w:rFonts w:ascii="Times New Roman" w:hAnsi="Times New Roman"/>
          <w:sz w:val="24"/>
          <w:szCs w:val="24"/>
        </w:rPr>
        <w:t>” which term shall unless repugnant to the context shall mean and include its subsidiaries, associates, nominees, legal representatives, successor-in-interest and permitted assigns) of the Second Part;</w:t>
      </w:r>
    </w:p>
    <w:p w14:paraId="28EEF51C" w14:textId="77777777" w:rsidR="003550B5" w:rsidRPr="00E62A3C" w:rsidRDefault="003550B5" w:rsidP="003550B5">
      <w:pPr>
        <w:widowControl w:val="0"/>
        <w:overflowPunct w:val="0"/>
        <w:autoSpaceDE w:val="0"/>
        <w:autoSpaceDN w:val="0"/>
        <w:adjustRightInd w:val="0"/>
        <w:spacing w:line="346" w:lineRule="auto"/>
        <w:jc w:val="both"/>
        <w:rPr>
          <w:rFonts w:ascii="Times New Roman" w:hAnsi="Times New Roman"/>
          <w:sz w:val="24"/>
          <w:szCs w:val="24"/>
        </w:rPr>
      </w:pPr>
      <w:r w:rsidRPr="00E62A3C" w:rsidDel="00A2758F">
        <w:rPr>
          <w:rFonts w:ascii="Times New Roman" w:hAnsi="Times New Roman"/>
          <w:sz w:val="24"/>
          <w:szCs w:val="24"/>
        </w:rPr>
        <w:t xml:space="preserve"> </w:t>
      </w:r>
    </w:p>
    <w:p w14:paraId="723DFE8C" w14:textId="77777777" w:rsidR="003550B5" w:rsidRPr="00E62A3C" w:rsidRDefault="003550B5" w:rsidP="003550B5">
      <w:pPr>
        <w:pStyle w:val="PlainText"/>
        <w:widowControl w:val="0"/>
        <w:jc w:val="both"/>
        <w:rPr>
          <w:rFonts w:ascii="Times New Roman" w:hAnsi="Times New Roman" w:cs="Times New Roman"/>
          <w:sz w:val="24"/>
          <w:szCs w:val="24"/>
        </w:rPr>
      </w:pPr>
      <w:r w:rsidRPr="00E62A3C">
        <w:rPr>
          <w:rFonts w:ascii="Times New Roman" w:hAnsi="Times New Roman" w:cs="Times New Roman"/>
          <w:sz w:val="24"/>
          <w:szCs w:val="24"/>
        </w:rPr>
        <w:t xml:space="preserve">(The </w:t>
      </w:r>
      <w:r w:rsidRPr="00E62A3C">
        <w:rPr>
          <w:rFonts w:ascii="Times New Roman" w:hAnsi="Times New Roman" w:cs="Times New Roman"/>
          <w:b/>
          <w:sz w:val="24"/>
          <w:szCs w:val="24"/>
        </w:rPr>
        <w:t xml:space="preserve">SYSTEM INTEGRATOR and Vendor </w:t>
      </w:r>
      <w:r w:rsidRPr="00E62A3C">
        <w:rPr>
          <w:rFonts w:ascii="Times New Roman" w:hAnsi="Times New Roman" w:cs="Times New Roman"/>
          <w:sz w:val="24"/>
          <w:szCs w:val="24"/>
        </w:rPr>
        <w:t>is hereinafter individually referred to as "</w:t>
      </w:r>
      <w:r w:rsidRPr="00E62A3C">
        <w:rPr>
          <w:rFonts w:ascii="Times New Roman" w:hAnsi="Times New Roman" w:cs="Times New Roman"/>
          <w:b/>
          <w:sz w:val="24"/>
          <w:szCs w:val="24"/>
        </w:rPr>
        <w:t>Party</w:t>
      </w:r>
      <w:r w:rsidRPr="00E62A3C">
        <w:rPr>
          <w:rFonts w:ascii="Times New Roman" w:hAnsi="Times New Roman" w:cs="Times New Roman"/>
          <w:sz w:val="24"/>
          <w:szCs w:val="24"/>
        </w:rPr>
        <w:t>" and collectively as "</w:t>
      </w:r>
      <w:r w:rsidRPr="00E62A3C">
        <w:rPr>
          <w:rFonts w:ascii="Times New Roman" w:hAnsi="Times New Roman" w:cs="Times New Roman"/>
          <w:b/>
          <w:sz w:val="24"/>
          <w:szCs w:val="24"/>
        </w:rPr>
        <w:t>Parties</w:t>
      </w:r>
      <w:r w:rsidRPr="00E62A3C">
        <w:rPr>
          <w:rFonts w:ascii="Times New Roman" w:hAnsi="Times New Roman" w:cs="Times New Roman"/>
          <w:sz w:val="24"/>
          <w:szCs w:val="24"/>
        </w:rPr>
        <w:t>").</w:t>
      </w:r>
    </w:p>
    <w:p w14:paraId="4F5B36B9" w14:textId="77777777" w:rsidR="003550B5" w:rsidRPr="00E62A3C" w:rsidRDefault="003550B5" w:rsidP="003550B5">
      <w:pPr>
        <w:pStyle w:val="BodyText"/>
        <w:ind w:right="-36"/>
        <w:rPr>
          <w:rFonts w:ascii="Times New Roman" w:hAnsi="Times New Roman"/>
          <w:b/>
          <w:i/>
          <w:sz w:val="24"/>
          <w:szCs w:val="24"/>
        </w:rPr>
      </w:pPr>
    </w:p>
    <w:p w14:paraId="794F2667" w14:textId="77777777" w:rsidR="003550B5" w:rsidRPr="00E62A3C" w:rsidRDefault="003550B5" w:rsidP="003550B5">
      <w:pPr>
        <w:pStyle w:val="BodyText"/>
        <w:ind w:right="-36"/>
        <w:rPr>
          <w:rFonts w:ascii="Times New Roman" w:hAnsi="Times New Roman"/>
          <w:b/>
          <w:i/>
          <w:sz w:val="24"/>
          <w:szCs w:val="24"/>
        </w:rPr>
      </w:pPr>
      <w:r w:rsidRPr="00E62A3C">
        <w:rPr>
          <w:rFonts w:ascii="Times New Roman" w:hAnsi="Times New Roman"/>
          <w:b/>
          <w:i/>
          <w:sz w:val="24"/>
          <w:szCs w:val="24"/>
        </w:rPr>
        <w:t>WHEREAS:</w:t>
      </w:r>
    </w:p>
    <w:p w14:paraId="6C813D65" w14:textId="77777777" w:rsidR="003550B5" w:rsidRPr="00E62A3C" w:rsidRDefault="003550B5" w:rsidP="003550B5">
      <w:pPr>
        <w:pStyle w:val="BodyText"/>
        <w:ind w:right="-36"/>
        <w:rPr>
          <w:rFonts w:ascii="Times New Roman" w:hAnsi="Times New Roman"/>
          <w:b/>
          <w:i/>
          <w:sz w:val="24"/>
          <w:szCs w:val="24"/>
        </w:rPr>
      </w:pPr>
    </w:p>
    <w:p w14:paraId="351D2ED3" w14:textId="77777777" w:rsidR="003550B5" w:rsidRPr="00E62A3C" w:rsidRDefault="003550B5" w:rsidP="00144850">
      <w:pPr>
        <w:numPr>
          <w:ilvl w:val="0"/>
          <w:numId w:val="16"/>
        </w:numPr>
        <w:ind w:right="-36"/>
        <w:jc w:val="both"/>
        <w:rPr>
          <w:rFonts w:ascii="Times New Roman" w:hAnsi="Times New Roman"/>
          <w:sz w:val="24"/>
          <w:szCs w:val="24"/>
        </w:rPr>
      </w:pPr>
      <w:r w:rsidRPr="00E62A3C">
        <w:rPr>
          <w:rFonts w:ascii="Times New Roman" w:hAnsi="Times New Roman"/>
          <w:sz w:val="24"/>
          <w:szCs w:val="24"/>
        </w:rPr>
        <w:t>Vendor is engaged in the business of Security Surveillance products and solutions namely, CCTV camera, DVR, access control, video door phones, intrusion alarms, Wi-Fi cameras, Storage Devices and Other security surveillance related products etc.</w:t>
      </w:r>
    </w:p>
    <w:p w14:paraId="3B9A141E" w14:textId="77777777" w:rsidR="003550B5" w:rsidRPr="00E62A3C" w:rsidRDefault="003550B5" w:rsidP="003550B5">
      <w:pPr>
        <w:ind w:left="405" w:right="-36"/>
        <w:jc w:val="both"/>
        <w:rPr>
          <w:rFonts w:ascii="Times New Roman" w:hAnsi="Times New Roman"/>
          <w:bCs/>
          <w:sz w:val="24"/>
          <w:szCs w:val="24"/>
        </w:rPr>
      </w:pPr>
    </w:p>
    <w:p w14:paraId="210296F8" w14:textId="77777777" w:rsidR="003550B5" w:rsidRPr="00E62A3C" w:rsidRDefault="003550B5" w:rsidP="00144850">
      <w:pPr>
        <w:numPr>
          <w:ilvl w:val="0"/>
          <w:numId w:val="16"/>
        </w:numPr>
        <w:jc w:val="both"/>
        <w:rPr>
          <w:rFonts w:ascii="Times New Roman" w:hAnsi="Times New Roman"/>
          <w:i/>
          <w:sz w:val="24"/>
          <w:szCs w:val="24"/>
        </w:rPr>
      </w:pPr>
      <w:r w:rsidRPr="00E62A3C">
        <w:rPr>
          <w:rFonts w:ascii="Times New Roman" w:hAnsi="Times New Roman"/>
          <w:b/>
          <w:sz w:val="24"/>
          <w:szCs w:val="24"/>
        </w:rPr>
        <w:t xml:space="preserve">THE SYSTEM INTEGRATOR </w:t>
      </w:r>
      <w:r w:rsidRPr="00E62A3C">
        <w:rPr>
          <w:rFonts w:ascii="Times New Roman" w:hAnsi="Times New Roman"/>
          <w:sz w:val="24"/>
          <w:szCs w:val="24"/>
        </w:rPr>
        <w:t xml:space="preserve">is </w:t>
      </w:r>
      <w:r w:rsidRPr="00E62A3C">
        <w:rPr>
          <w:rFonts w:ascii="Times New Roman" w:hAnsi="Times New Roman"/>
          <w:color w:val="000000"/>
          <w:sz w:val="24"/>
          <w:szCs w:val="24"/>
        </w:rPr>
        <w:t>engaged in the business of …………………………….</w:t>
      </w:r>
    </w:p>
    <w:p w14:paraId="7B667A49" w14:textId="77777777" w:rsidR="003550B5" w:rsidRPr="00E62A3C" w:rsidRDefault="003550B5" w:rsidP="003550B5">
      <w:pPr>
        <w:ind w:left="405"/>
        <w:jc w:val="both"/>
        <w:rPr>
          <w:rFonts w:ascii="Times New Roman" w:hAnsi="Times New Roman"/>
          <w:i/>
          <w:sz w:val="24"/>
          <w:szCs w:val="24"/>
        </w:rPr>
      </w:pPr>
    </w:p>
    <w:p w14:paraId="256E4CB0" w14:textId="77777777" w:rsidR="003550B5" w:rsidRPr="00E62A3C" w:rsidRDefault="003550B5" w:rsidP="00144850">
      <w:pPr>
        <w:pStyle w:val="BodyText"/>
        <w:numPr>
          <w:ilvl w:val="0"/>
          <w:numId w:val="16"/>
        </w:numPr>
        <w:tabs>
          <w:tab w:val="left" w:pos="360"/>
        </w:tabs>
        <w:spacing w:after="0"/>
        <w:ind w:left="360" w:right="-36" w:hanging="315"/>
        <w:jc w:val="both"/>
        <w:rPr>
          <w:rFonts w:ascii="Times New Roman" w:hAnsi="Times New Roman"/>
          <w:i/>
          <w:sz w:val="24"/>
          <w:szCs w:val="24"/>
        </w:rPr>
      </w:pPr>
      <w:r w:rsidRPr="00E62A3C">
        <w:rPr>
          <w:rFonts w:ascii="Times New Roman" w:hAnsi="Times New Roman"/>
          <w:i/>
          <w:sz w:val="24"/>
          <w:szCs w:val="24"/>
        </w:rPr>
        <w:t>Vendor has expressed his desire to provide supplies to The System Integrator as prescribed and listed in Annexure 1 of this agreement and/ or as per direction released along with Purchase Order. The System Integrator has agreed to avail the benefit of said supplies and accordingly Parties are now desirous of entering into this Agreement to record their mutual agreement and understanding subject to terms and conditions as set out herein.</w:t>
      </w:r>
    </w:p>
    <w:p w14:paraId="1380D3AE" w14:textId="77777777" w:rsidR="003550B5" w:rsidRPr="00E62A3C" w:rsidRDefault="003550B5" w:rsidP="003550B5">
      <w:pPr>
        <w:spacing w:line="300" w:lineRule="auto"/>
        <w:jc w:val="both"/>
        <w:rPr>
          <w:rFonts w:ascii="Times New Roman" w:hAnsi="Times New Roman"/>
          <w:b/>
          <w:bCs/>
          <w:color w:val="000000"/>
          <w:sz w:val="24"/>
          <w:szCs w:val="24"/>
        </w:rPr>
      </w:pPr>
    </w:p>
    <w:p w14:paraId="50458896" w14:textId="77777777" w:rsidR="003550B5" w:rsidRPr="00E62A3C" w:rsidRDefault="003550B5" w:rsidP="003550B5">
      <w:pPr>
        <w:ind w:right="-36"/>
        <w:jc w:val="both"/>
        <w:rPr>
          <w:rFonts w:ascii="Times New Roman" w:hAnsi="Times New Roman"/>
          <w:b/>
          <w:bCs/>
          <w:color w:val="000000"/>
          <w:sz w:val="24"/>
          <w:szCs w:val="24"/>
        </w:rPr>
      </w:pPr>
    </w:p>
    <w:p w14:paraId="1695BC2F" w14:textId="77777777" w:rsidR="003550B5" w:rsidRPr="00E62A3C" w:rsidRDefault="003550B5" w:rsidP="003550B5">
      <w:pPr>
        <w:ind w:right="-36"/>
        <w:jc w:val="both"/>
        <w:rPr>
          <w:rFonts w:ascii="Times New Roman" w:hAnsi="Times New Roman"/>
          <w:sz w:val="24"/>
          <w:szCs w:val="24"/>
        </w:rPr>
      </w:pPr>
      <w:r w:rsidRPr="00E62A3C">
        <w:rPr>
          <w:rFonts w:ascii="Times New Roman" w:hAnsi="Times New Roman"/>
          <w:b/>
          <w:sz w:val="24"/>
          <w:szCs w:val="24"/>
        </w:rPr>
        <w:t>NOW THEREFORE, IT IS AGREED BY AND BETWEEN THE PARTIES HERETO AS FOLLOWS:</w:t>
      </w:r>
    </w:p>
    <w:p w14:paraId="09611AD0" w14:textId="77777777" w:rsidR="003550B5" w:rsidRPr="00E62A3C" w:rsidRDefault="003550B5" w:rsidP="003550B5">
      <w:pPr>
        <w:spacing w:line="300" w:lineRule="auto"/>
        <w:jc w:val="both"/>
        <w:rPr>
          <w:rFonts w:ascii="Times New Roman" w:hAnsi="Times New Roman"/>
          <w:b/>
          <w:bCs/>
          <w:color w:val="000000"/>
          <w:sz w:val="24"/>
          <w:szCs w:val="24"/>
        </w:rPr>
      </w:pPr>
    </w:p>
    <w:p w14:paraId="6D4E58D4" w14:textId="77777777" w:rsidR="003550B5" w:rsidRPr="00E62A3C" w:rsidRDefault="003550B5" w:rsidP="003550B5">
      <w:pPr>
        <w:spacing w:line="300" w:lineRule="auto"/>
        <w:jc w:val="both"/>
        <w:rPr>
          <w:rFonts w:ascii="Times New Roman" w:hAnsi="Times New Roman"/>
          <w:b/>
          <w:bCs/>
          <w:color w:val="000000"/>
          <w:sz w:val="24"/>
          <w:szCs w:val="24"/>
        </w:rPr>
      </w:pPr>
    </w:p>
    <w:p w14:paraId="71B2B0DA" w14:textId="77777777" w:rsidR="003550B5" w:rsidRPr="00E62A3C" w:rsidRDefault="003550B5" w:rsidP="00144850">
      <w:pPr>
        <w:numPr>
          <w:ilvl w:val="0"/>
          <w:numId w:val="11"/>
        </w:numPr>
        <w:jc w:val="both"/>
        <w:rPr>
          <w:rFonts w:ascii="Times New Roman" w:hAnsi="Times New Roman"/>
          <w:b/>
          <w:sz w:val="24"/>
          <w:szCs w:val="24"/>
        </w:rPr>
      </w:pPr>
      <w:r w:rsidRPr="00E62A3C">
        <w:rPr>
          <w:rFonts w:ascii="Times New Roman" w:hAnsi="Times New Roman"/>
          <w:b/>
          <w:sz w:val="24"/>
          <w:szCs w:val="24"/>
        </w:rPr>
        <w:t xml:space="preserve">Definitions and Interpretation </w:t>
      </w:r>
    </w:p>
    <w:p w14:paraId="6F379480" w14:textId="77777777" w:rsidR="003550B5" w:rsidRPr="00E62A3C" w:rsidRDefault="003550B5" w:rsidP="003550B5">
      <w:pPr>
        <w:jc w:val="both"/>
        <w:rPr>
          <w:rFonts w:ascii="Times New Roman" w:hAnsi="Times New Roman"/>
          <w:sz w:val="24"/>
          <w:szCs w:val="24"/>
        </w:rPr>
      </w:pPr>
    </w:p>
    <w:p w14:paraId="4248F5B3"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 xml:space="preserve">In this Agreement, unless the context otherwise requires, the following words and expressions shall bear the meanings as ascribed to them below: </w:t>
      </w:r>
    </w:p>
    <w:p w14:paraId="0406AFF8" w14:textId="77777777" w:rsidR="003550B5" w:rsidRPr="00E62A3C" w:rsidRDefault="003550B5" w:rsidP="003550B5">
      <w:pPr>
        <w:jc w:val="both"/>
        <w:rPr>
          <w:rFonts w:ascii="Times New Roman" w:hAnsi="Times New Roman"/>
          <w:sz w:val="24"/>
          <w:szCs w:val="24"/>
        </w:rPr>
      </w:pPr>
    </w:p>
    <w:p w14:paraId="0F996BB4" w14:textId="77777777" w:rsidR="003550B5" w:rsidRPr="00E62A3C" w:rsidRDefault="003550B5" w:rsidP="00144850">
      <w:pPr>
        <w:numPr>
          <w:ilvl w:val="0"/>
          <w:numId w:val="12"/>
        </w:numPr>
        <w:jc w:val="both"/>
        <w:rPr>
          <w:rFonts w:ascii="Times New Roman" w:hAnsi="Times New Roman"/>
          <w:sz w:val="24"/>
          <w:szCs w:val="24"/>
        </w:rPr>
      </w:pPr>
      <w:r w:rsidRPr="00E62A3C">
        <w:rPr>
          <w:rFonts w:ascii="Times New Roman" w:hAnsi="Times New Roman"/>
          <w:sz w:val="24"/>
          <w:szCs w:val="24"/>
        </w:rPr>
        <w:t xml:space="preserve">"Agreement" shall mean this Agreement for making supplies as per Annexure 1, or as per direction released along with Purchase Order from time-to-time, in case of any conflict the terms of this Agreement shall prevail; </w:t>
      </w:r>
    </w:p>
    <w:p w14:paraId="0BC58B1F" w14:textId="77777777" w:rsidR="003550B5" w:rsidRPr="00E62A3C" w:rsidRDefault="003550B5" w:rsidP="003550B5">
      <w:pPr>
        <w:jc w:val="both"/>
        <w:rPr>
          <w:rFonts w:ascii="Times New Roman" w:hAnsi="Times New Roman"/>
          <w:sz w:val="24"/>
          <w:szCs w:val="24"/>
        </w:rPr>
      </w:pPr>
    </w:p>
    <w:p w14:paraId="3476D69D" w14:textId="77777777" w:rsidR="003550B5" w:rsidRPr="00E62A3C" w:rsidRDefault="003550B5" w:rsidP="00144850">
      <w:pPr>
        <w:numPr>
          <w:ilvl w:val="0"/>
          <w:numId w:val="12"/>
        </w:numPr>
        <w:jc w:val="both"/>
        <w:rPr>
          <w:rFonts w:ascii="Times New Roman" w:hAnsi="Times New Roman"/>
          <w:sz w:val="24"/>
          <w:szCs w:val="24"/>
        </w:rPr>
      </w:pPr>
      <w:r w:rsidRPr="00E62A3C">
        <w:rPr>
          <w:rFonts w:ascii="Times New Roman" w:hAnsi="Times New Roman"/>
          <w:sz w:val="24"/>
          <w:szCs w:val="24"/>
        </w:rPr>
        <w:t>“Force Majeure" shall mean and include without limitation any act of God, earthquakes, typhoon, industry wide strikes, explosion, fire, flood, war and other hostilities, civil commotion, governmental acts, regulations or orders or other unexpected, irresistible or unavoidable forces beyond the reasonable control of an affected Party;</w:t>
      </w:r>
    </w:p>
    <w:p w14:paraId="4E142145" w14:textId="77777777" w:rsidR="003550B5" w:rsidRPr="00E62A3C" w:rsidRDefault="003550B5" w:rsidP="003550B5">
      <w:pPr>
        <w:pStyle w:val="ListParagraph"/>
        <w:rPr>
          <w:rFonts w:ascii="Times New Roman" w:hAnsi="Times New Roman"/>
          <w:sz w:val="24"/>
          <w:szCs w:val="24"/>
        </w:rPr>
      </w:pPr>
    </w:p>
    <w:p w14:paraId="754D44E8" w14:textId="77777777" w:rsidR="003550B5" w:rsidRPr="00E62A3C" w:rsidRDefault="003550B5" w:rsidP="00144850">
      <w:pPr>
        <w:numPr>
          <w:ilvl w:val="0"/>
          <w:numId w:val="12"/>
        </w:numPr>
        <w:suppressAutoHyphens/>
        <w:ind w:right="-36"/>
        <w:jc w:val="both"/>
        <w:rPr>
          <w:rFonts w:ascii="Times New Roman" w:hAnsi="Times New Roman"/>
          <w:sz w:val="24"/>
          <w:szCs w:val="24"/>
        </w:rPr>
      </w:pPr>
      <w:r w:rsidRPr="00E62A3C">
        <w:rPr>
          <w:rFonts w:ascii="Times New Roman" w:hAnsi="Times New Roman"/>
          <w:sz w:val="24"/>
          <w:szCs w:val="24"/>
        </w:rPr>
        <w:t>"Confidential Information" means and includes any and all information/data which is confidential to a Party including but not limited to (</w:t>
      </w:r>
      <w:proofErr w:type="spellStart"/>
      <w:r w:rsidRPr="00E62A3C">
        <w:rPr>
          <w:rFonts w:ascii="Times New Roman" w:hAnsi="Times New Roman"/>
          <w:sz w:val="24"/>
          <w:szCs w:val="24"/>
        </w:rPr>
        <w:t>i</w:t>
      </w:r>
      <w:proofErr w:type="spellEnd"/>
      <w:r w:rsidRPr="00E62A3C">
        <w:rPr>
          <w:rFonts w:ascii="Times New Roman" w:hAnsi="Times New Roman"/>
          <w:sz w:val="24"/>
          <w:szCs w:val="24"/>
        </w:rPr>
        <w:t xml:space="preserve">) any business information, business strategies and plans, trade secrets (ii) advertising and marketing plans or marketing information, data and/or material, (iii) any past, current or proposed development projects or plans for future development work, (iv) any technical, marketing, financial and commercial information, (v) data/information in respect of Employees, (vi) the commercial and business affairs of a Party, (vii) all other related information including any rates, payment terms and discounts, or any information in any form obtained by the Vendor or Vendor Employees, Sub Contractors or agents in the performance of this agreement, (vii) patents, patent applications, computer object or source code, research, inventions, processes, designs, drawings, engineering any </w:t>
      </w:r>
      <w:hyperlink r:id="rId7" w:history="1">
        <w:r w:rsidRPr="00E62A3C">
          <w:rPr>
            <w:rFonts w:ascii="Times New Roman" w:hAnsi="Times New Roman"/>
            <w:sz w:val="24"/>
            <w:szCs w:val="24"/>
          </w:rPr>
          <w:t>information that would</w:t>
        </w:r>
      </w:hyperlink>
      <w:r w:rsidRPr="00E62A3C">
        <w:rPr>
          <w:rFonts w:ascii="Times New Roman" w:hAnsi="Times New Roman"/>
          <w:sz w:val="24"/>
          <w:szCs w:val="24"/>
        </w:rPr>
        <w:t>, under the circumstances, appear to a reasonable person to be confidential or proprietary and (viii)  and other confidential information of the Company which is not generally known to the public.</w:t>
      </w:r>
    </w:p>
    <w:p w14:paraId="30596740" w14:textId="77777777" w:rsidR="003550B5" w:rsidRPr="00E62A3C" w:rsidRDefault="003550B5" w:rsidP="003550B5">
      <w:pPr>
        <w:ind w:left="1440"/>
        <w:jc w:val="both"/>
        <w:rPr>
          <w:rFonts w:ascii="Times New Roman" w:hAnsi="Times New Roman"/>
          <w:sz w:val="24"/>
          <w:szCs w:val="24"/>
        </w:rPr>
      </w:pPr>
      <w:r w:rsidRPr="00E62A3C">
        <w:rPr>
          <w:rFonts w:ascii="Times New Roman" w:hAnsi="Times New Roman"/>
          <w:sz w:val="24"/>
          <w:szCs w:val="24"/>
        </w:rPr>
        <w:t xml:space="preserve"> </w:t>
      </w:r>
    </w:p>
    <w:p w14:paraId="70DADC89" w14:textId="77777777" w:rsidR="003550B5" w:rsidRPr="00E62A3C" w:rsidRDefault="003550B5" w:rsidP="003550B5">
      <w:pPr>
        <w:ind w:left="720"/>
        <w:jc w:val="both"/>
        <w:rPr>
          <w:rFonts w:ascii="Times New Roman" w:hAnsi="Times New Roman"/>
          <w:sz w:val="24"/>
          <w:szCs w:val="24"/>
        </w:rPr>
      </w:pPr>
    </w:p>
    <w:p w14:paraId="174B6F41" w14:textId="77777777" w:rsidR="003550B5" w:rsidRPr="00E62A3C" w:rsidRDefault="003550B5" w:rsidP="00144850">
      <w:pPr>
        <w:numPr>
          <w:ilvl w:val="0"/>
          <w:numId w:val="11"/>
        </w:numPr>
        <w:jc w:val="both"/>
        <w:rPr>
          <w:rFonts w:ascii="Times New Roman" w:hAnsi="Times New Roman"/>
          <w:b/>
          <w:sz w:val="24"/>
          <w:szCs w:val="24"/>
        </w:rPr>
      </w:pPr>
      <w:r w:rsidRPr="00E62A3C">
        <w:rPr>
          <w:rFonts w:ascii="Times New Roman" w:hAnsi="Times New Roman"/>
          <w:b/>
          <w:sz w:val="24"/>
          <w:szCs w:val="24"/>
        </w:rPr>
        <w:t>TERM AND TERMINATION</w:t>
      </w:r>
    </w:p>
    <w:p w14:paraId="43F7D147" w14:textId="77777777" w:rsidR="003550B5" w:rsidRPr="00E62A3C" w:rsidRDefault="003550B5" w:rsidP="003550B5">
      <w:pPr>
        <w:spacing w:line="300" w:lineRule="auto"/>
        <w:jc w:val="both"/>
        <w:rPr>
          <w:rFonts w:ascii="Times New Roman" w:hAnsi="Times New Roman"/>
          <w:b/>
          <w:sz w:val="24"/>
          <w:szCs w:val="24"/>
          <w:u w:val="single"/>
        </w:rPr>
      </w:pPr>
    </w:p>
    <w:p w14:paraId="15246145" w14:textId="77777777" w:rsidR="003550B5" w:rsidRPr="00E62A3C" w:rsidRDefault="003550B5" w:rsidP="003550B5">
      <w:pPr>
        <w:pStyle w:val="BodyTextIndent"/>
        <w:ind w:left="1224"/>
        <w:jc w:val="both"/>
        <w:rPr>
          <w:rFonts w:ascii="Times New Roman" w:hAnsi="Times New Roman"/>
          <w:sz w:val="24"/>
          <w:szCs w:val="24"/>
        </w:rPr>
      </w:pPr>
      <w:r w:rsidRPr="00E62A3C">
        <w:rPr>
          <w:rFonts w:ascii="Times New Roman" w:hAnsi="Times New Roman"/>
          <w:sz w:val="24"/>
          <w:szCs w:val="24"/>
        </w:rPr>
        <w:t>This Agreement shall remain in force and effect from and after the Effective Date until terminated as provided herein.</w:t>
      </w:r>
    </w:p>
    <w:p w14:paraId="2FB44AB1" w14:textId="77777777" w:rsidR="003550B5" w:rsidRPr="00E62A3C" w:rsidRDefault="003550B5" w:rsidP="003550B5">
      <w:pPr>
        <w:pStyle w:val="BodyTextIndent"/>
        <w:ind w:left="864" w:firstLine="216"/>
        <w:jc w:val="both"/>
        <w:rPr>
          <w:rFonts w:ascii="Times New Roman" w:hAnsi="Times New Roman"/>
          <w:sz w:val="24"/>
          <w:szCs w:val="24"/>
        </w:rPr>
      </w:pPr>
    </w:p>
    <w:p w14:paraId="32A22BBD" w14:textId="77777777" w:rsidR="003550B5" w:rsidRPr="00E62A3C" w:rsidRDefault="003550B5" w:rsidP="003550B5">
      <w:pPr>
        <w:ind w:left="720"/>
        <w:jc w:val="both"/>
        <w:rPr>
          <w:rFonts w:ascii="Times New Roman" w:hAnsi="Times New Roman"/>
          <w:b/>
          <w:sz w:val="24"/>
          <w:szCs w:val="24"/>
        </w:rPr>
      </w:pPr>
    </w:p>
    <w:p w14:paraId="1274B76C" w14:textId="77777777" w:rsidR="003550B5" w:rsidRPr="00E62A3C" w:rsidRDefault="003550B5" w:rsidP="00144850">
      <w:pPr>
        <w:numPr>
          <w:ilvl w:val="0"/>
          <w:numId w:val="6"/>
        </w:numPr>
        <w:tabs>
          <w:tab w:val="left" w:pos="720"/>
        </w:tabs>
        <w:suppressAutoHyphens/>
        <w:spacing w:line="300" w:lineRule="auto"/>
        <w:ind w:left="1080"/>
        <w:jc w:val="both"/>
        <w:rPr>
          <w:rFonts w:ascii="Times New Roman" w:hAnsi="Times New Roman"/>
          <w:sz w:val="24"/>
          <w:szCs w:val="24"/>
        </w:rPr>
      </w:pPr>
      <w:r w:rsidRPr="00E62A3C">
        <w:rPr>
          <w:rFonts w:ascii="Times New Roman" w:hAnsi="Times New Roman"/>
          <w:b/>
          <w:sz w:val="24"/>
          <w:szCs w:val="24"/>
          <w:u w:val="single"/>
        </w:rPr>
        <w:t>Term:</w:t>
      </w:r>
      <w:r w:rsidRPr="00E62A3C">
        <w:rPr>
          <w:rFonts w:ascii="Times New Roman" w:hAnsi="Times New Roman"/>
          <w:sz w:val="24"/>
          <w:szCs w:val="24"/>
        </w:rPr>
        <w:t xml:space="preserve"> The term of this Agreement is effective for a period of Twelve months commencing from ______________ </w:t>
      </w:r>
      <w:r w:rsidRPr="00E62A3C">
        <w:rPr>
          <w:rFonts w:ascii="Times New Roman" w:hAnsi="Times New Roman"/>
          <w:color w:val="000000"/>
          <w:sz w:val="24"/>
          <w:szCs w:val="24"/>
        </w:rPr>
        <w:t>(the “</w:t>
      </w:r>
      <w:r w:rsidRPr="00E62A3C">
        <w:rPr>
          <w:rFonts w:ascii="Times New Roman" w:hAnsi="Times New Roman"/>
          <w:b/>
          <w:color w:val="000000"/>
          <w:sz w:val="24"/>
          <w:szCs w:val="24"/>
        </w:rPr>
        <w:t>Effective Date</w:t>
      </w:r>
      <w:r w:rsidRPr="00E62A3C">
        <w:rPr>
          <w:rFonts w:ascii="Times New Roman" w:hAnsi="Times New Roman"/>
          <w:color w:val="000000"/>
          <w:sz w:val="24"/>
          <w:szCs w:val="24"/>
        </w:rPr>
        <w:t>”)</w:t>
      </w:r>
      <w:r w:rsidRPr="00E62A3C">
        <w:rPr>
          <w:rFonts w:ascii="Times New Roman" w:hAnsi="Times New Roman"/>
          <w:sz w:val="24"/>
          <w:szCs w:val="24"/>
        </w:rPr>
        <w:t xml:space="preserve">, unless otherwise terminated in accordance with this Agreement. </w:t>
      </w:r>
    </w:p>
    <w:p w14:paraId="22AD61D5" w14:textId="77777777" w:rsidR="003550B5" w:rsidRPr="00E62A3C" w:rsidRDefault="003550B5" w:rsidP="003550B5">
      <w:pPr>
        <w:spacing w:line="300" w:lineRule="auto"/>
        <w:jc w:val="both"/>
        <w:rPr>
          <w:rFonts w:ascii="Times New Roman" w:hAnsi="Times New Roman"/>
          <w:sz w:val="24"/>
          <w:szCs w:val="24"/>
        </w:rPr>
      </w:pPr>
    </w:p>
    <w:p w14:paraId="708EF9AC" w14:textId="77777777" w:rsidR="003550B5" w:rsidRPr="00E62A3C" w:rsidRDefault="003550B5" w:rsidP="003550B5">
      <w:pPr>
        <w:spacing w:line="300" w:lineRule="auto"/>
        <w:ind w:left="1080"/>
        <w:jc w:val="both"/>
        <w:rPr>
          <w:rFonts w:ascii="Times New Roman" w:hAnsi="Times New Roman"/>
          <w:color w:val="000000"/>
          <w:sz w:val="24"/>
          <w:szCs w:val="24"/>
        </w:rPr>
      </w:pPr>
      <w:r w:rsidRPr="00E62A3C">
        <w:rPr>
          <w:rFonts w:ascii="Times New Roman" w:hAnsi="Times New Roman"/>
          <w:b/>
          <w:sz w:val="24"/>
          <w:szCs w:val="24"/>
          <w:u w:val="single"/>
        </w:rPr>
        <w:t>Renewal.</w:t>
      </w:r>
      <w:r w:rsidRPr="00E62A3C">
        <w:rPr>
          <w:rFonts w:ascii="Times New Roman" w:hAnsi="Times New Roman"/>
          <w:color w:val="000000"/>
          <w:sz w:val="24"/>
          <w:szCs w:val="24"/>
        </w:rPr>
        <w:t xml:space="preserve">  Upon expiration of the Term of this Agreement, both the Parties shall be at liberty to renew this Agreement for a further period of one year (“Renewal Term”) upon mutually agreeable terms and conditions</w:t>
      </w:r>
    </w:p>
    <w:p w14:paraId="380D3EC2" w14:textId="77777777" w:rsidR="003550B5" w:rsidRPr="00E62A3C" w:rsidRDefault="003550B5" w:rsidP="003550B5">
      <w:pPr>
        <w:spacing w:line="300" w:lineRule="auto"/>
        <w:jc w:val="both"/>
        <w:rPr>
          <w:rFonts w:ascii="Times New Roman" w:hAnsi="Times New Roman"/>
          <w:sz w:val="24"/>
          <w:szCs w:val="24"/>
        </w:rPr>
      </w:pPr>
    </w:p>
    <w:p w14:paraId="6F2D7B4E" w14:textId="77777777" w:rsidR="003550B5" w:rsidRPr="00E62A3C" w:rsidRDefault="003550B5" w:rsidP="00144850">
      <w:pPr>
        <w:numPr>
          <w:ilvl w:val="0"/>
          <w:numId w:val="6"/>
        </w:numPr>
        <w:tabs>
          <w:tab w:val="left" w:pos="720"/>
        </w:tabs>
        <w:suppressAutoHyphens/>
        <w:spacing w:line="300" w:lineRule="auto"/>
        <w:ind w:left="1080"/>
        <w:jc w:val="both"/>
        <w:rPr>
          <w:rFonts w:ascii="Times New Roman" w:hAnsi="Times New Roman"/>
          <w:sz w:val="24"/>
          <w:szCs w:val="24"/>
        </w:rPr>
      </w:pPr>
      <w:r w:rsidRPr="00E62A3C">
        <w:rPr>
          <w:rFonts w:ascii="Times New Roman" w:hAnsi="Times New Roman"/>
          <w:b/>
          <w:sz w:val="24"/>
          <w:szCs w:val="24"/>
          <w:u w:val="single"/>
        </w:rPr>
        <w:t>Termination for Convenience:</w:t>
      </w:r>
      <w:r w:rsidRPr="00E62A3C">
        <w:rPr>
          <w:rFonts w:ascii="Times New Roman" w:hAnsi="Times New Roman"/>
          <w:sz w:val="24"/>
          <w:szCs w:val="24"/>
        </w:rPr>
        <w:t xml:space="preserve"> Either Party may terminate this Agreement for convenience at any time for any reason by providing the other Party not less than thirty (30) days’ prior written notice. </w:t>
      </w:r>
    </w:p>
    <w:p w14:paraId="3EE04F94" w14:textId="77777777" w:rsidR="003550B5" w:rsidRPr="00E62A3C" w:rsidRDefault="003550B5" w:rsidP="003550B5">
      <w:pPr>
        <w:spacing w:line="300" w:lineRule="auto"/>
        <w:ind w:left="1080"/>
        <w:jc w:val="both"/>
        <w:rPr>
          <w:rFonts w:ascii="Times New Roman" w:hAnsi="Times New Roman"/>
          <w:sz w:val="24"/>
          <w:szCs w:val="24"/>
        </w:rPr>
      </w:pPr>
    </w:p>
    <w:p w14:paraId="3E59BE80" w14:textId="77777777" w:rsidR="003550B5" w:rsidRPr="00E62A3C" w:rsidRDefault="003550B5" w:rsidP="00144850">
      <w:pPr>
        <w:numPr>
          <w:ilvl w:val="0"/>
          <w:numId w:val="6"/>
        </w:numPr>
        <w:tabs>
          <w:tab w:val="left" w:pos="720"/>
        </w:tabs>
        <w:suppressAutoHyphens/>
        <w:spacing w:line="300" w:lineRule="auto"/>
        <w:ind w:left="1080"/>
        <w:jc w:val="both"/>
        <w:rPr>
          <w:rFonts w:ascii="Times New Roman" w:hAnsi="Times New Roman"/>
          <w:sz w:val="24"/>
          <w:szCs w:val="24"/>
        </w:rPr>
      </w:pPr>
      <w:r w:rsidRPr="00E62A3C">
        <w:rPr>
          <w:rFonts w:ascii="Times New Roman" w:hAnsi="Times New Roman"/>
          <w:b/>
          <w:sz w:val="24"/>
          <w:szCs w:val="24"/>
          <w:u w:val="single"/>
        </w:rPr>
        <w:t>Termination for Cause:</w:t>
      </w:r>
      <w:r w:rsidRPr="00E62A3C">
        <w:rPr>
          <w:rFonts w:ascii="Times New Roman" w:hAnsi="Times New Roman"/>
          <w:sz w:val="24"/>
          <w:szCs w:val="24"/>
        </w:rPr>
        <w:t xml:space="preserve"> (</w:t>
      </w:r>
      <w:proofErr w:type="spellStart"/>
      <w:r w:rsidRPr="00E62A3C">
        <w:rPr>
          <w:rFonts w:ascii="Times New Roman" w:hAnsi="Times New Roman"/>
          <w:sz w:val="24"/>
          <w:szCs w:val="24"/>
        </w:rPr>
        <w:t>i</w:t>
      </w:r>
      <w:proofErr w:type="spellEnd"/>
      <w:r w:rsidRPr="00E62A3C">
        <w:rPr>
          <w:rFonts w:ascii="Times New Roman" w:hAnsi="Times New Roman"/>
          <w:sz w:val="24"/>
          <w:szCs w:val="24"/>
        </w:rPr>
        <w:t xml:space="preserve">) Either Party may forthwith terminate this Agreement in the event the other Party defaults in the performance of any of its duties and obligations in accordance with this Agreement and the default is not </w:t>
      </w:r>
      <w:r w:rsidRPr="00E62A3C">
        <w:rPr>
          <w:rFonts w:ascii="Times New Roman" w:hAnsi="Times New Roman"/>
          <w:sz w:val="24"/>
          <w:szCs w:val="24"/>
        </w:rPr>
        <w:lastRenderedPageBreak/>
        <w:t xml:space="preserve">cured within fifteen (15) days after written notice is given to the defaulting Party. </w:t>
      </w:r>
    </w:p>
    <w:p w14:paraId="13EE1742" w14:textId="77777777" w:rsidR="003550B5" w:rsidRPr="00E62A3C" w:rsidRDefault="003550B5" w:rsidP="003550B5">
      <w:pPr>
        <w:pStyle w:val="ListParagraph"/>
        <w:spacing w:line="300" w:lineRule="auto"/>
        <w:rPr>
          <w:rFonts w:ascii="Times New Roman" w:hAnsi="Times New Roman"/>
          <w:sz w:val="24"/>
          <w:szCs w:val="24"/>
        </w:rPr>
      </w:pPr>
    </w:p>
    <w:p w14:paraId="2FFF01E4" w14:textId="77777777" w:rsidR="003550B5" w:rsidRPr="00E62A3C" w:rsidRDefault="003550B5" w:rsidP="00144850">
      <w:pPr>
        <w:numPr>
          <w:ilvl w:val="0"/>
          <w:numId w:val="6"/>
        </w:numPr>
        <w:tabs>
          <w:tab w:val="left" w:pos="720"/>
        </w:tabs>
        <w:suppressAutoHyphens/>
        <w:spacing w:line="300" w:lineRule="auto"/>
        <w:ind w:left="1080"/>
        <w:jc w:val="both"/>
        <w:rPr>
          <w:rFonts w:ascii="Times New Roman" w:hAnsi="Times New Roman"/>
          <w:sz w:val="24"/>
          <w:szCs w:val="24"/>
        </w:rPr>
      </w:pPr>
      <w:r w:rsidRPr="00E62A3C">
        <w:rPr>
          <w:rFonts w:ascii="Times New Roman" w:hAnsi="Times New Roman"/>
          <w:b/>
          <w:sz w:val="24"/>
          <w:szCs w:val="24"/>
          <w:u w:val="single"/>
        </w:rPr>
        <w:t>Termination Procedures</w:t>
      </w:r>
      <w:r w:rsidRPr="00E62A3C">
        <w:rPr>
          <w:rFonts w:ascii="Times New Roman" w:hAnsi="Times New Roman"/>
          <w:b/>
          <w:sz w:val="24"/>
          <w:szCs w:val="24"/>
        </w:rPr>
        <w:t>:</w:t>
      </w:r>
      <w:r w:rsidRPr="00E62A3C">
        <w:rPr>
          <w:rFonts w:ascii="Times New Roman" w:hAnsi="Times New Roman"/>
          <w:sz w:val="24"/>
          <w:szCs w:val="24"/>
        </w:rPr>
        <w:t xml:space="preserve"> Upon termination or expiration of this Agreement, in addition to any other obligations: The Vendor shall cease performance of all the Services and within fifteen (15) days of the termination date, provide a full account of all completed Supplies, in accordance with this Agreement, for which the Vendor has not yet received payment. The System Integrator shall within 7 working days make all such payments, without any delay.</w:t>
      </w:r>
    </w:p>
    <w:p w14:paraId="64F8432B" w14:textId="77777777" w:rsidR="003550B5" w:rsidRPr="00E62A3C" w:rsidRDefault="003550B5" w:rsidP="003550B5">
      <w:pPr>
        <w:spacing w:line="300" w:lineRule="auto"/>
        <w:jc w:val="both"/>
        <w:rPr>
          <w:rFonts w:ascii="Times New Roman" w:hAnsi="Times New Roman"/>
          <w:sz w:val="24"/>
          <w:szCs w:val="24"/>
        </w:rPr>
      </w:pPr>
    </w:p>
    <w:p w14:paraId="2335C36E" w14:textId="77777777" w:rsidR="003550B5" w:rsidRPr="00E62A3C" w:rsidRDefault="003550B5" w:rsidP="00144850">
      <w:pPr>
        <w:numPr>
          <w:ilvl w:val="0"/>
          <w:numId w:val="6"/>
        </w:numPr>
        <w:tabs>
          <w:tab w:val="left" w:pos="720"/>
        </w:tabs>
        <w:suppressAutoHyphens/>
        <w:spacing w:line="300" w:lineRule="auto"/>
        <w:ind w:left="1080"/>
        <w:jc w:val="both"/>
        <w:rPr>
          <w:rFonts w:ascii="Times New Roman" w:hAnsi="Times New Roman"/>
          <w:sz w:val="24"/>
          <w:szCs w:val="24"/>
        </w:rPr>
      </w:pPr>
      <w:r w:rsidRPr="00E62A3C">
        <w:rPr>
          <w:rFonts w:ascii="Times New Roman" w:hAnsi="Times New Roman"/>
          <w:b/>
          <w:sz w:val="24"/>
          <w:szCs w:val="24"/>
          <w:u w:val="single"/>
        </w:rPr>
        <w:t>Return upon Expiration or Termination:</w:t>
      </w:r>
      <w:r w:rsidRPr="00E62A3C">
        <w:rPr>
          <w:rFonts w:ascii="Times New Roman" w:hAnsi="Times New Roman"/>
          <w:b/>
          <w:sz w:val="24"/>
          <w:szCs w:val="24"/>
        </w:rPr>
        <w:t xml:space="preserve"> </w:t>
      </w:r>
      <w:r w:rsidRPr="00E62A3C">
        <w:rPr>
          <w:rFonts w:ascii="Times New Roman" w:hAnsi="Times New Roman"/>
          <w:sz w:val="24"/>
          <w:szCs w:val="24"/>
        </w:rPr>
        <w:t>Upon termination or expiration of this Agreement for any reason, each Party shall return to the other Party, within ten (10) days of the date of such termination or expiration, all of the other Party’s documentation, information and any other property, including copies thereof, in such Party’s possession or control. Such information shall include confidential information, software in all forms, user manuals, procedural manuals, and diskettes.</w:t>
      </w:r>
    </w:p>
    <w:p w14:paraId="609721A2" w14:textId="77777777" w:rsidR="003550B5" w:rsidRPr="00E62A3C" w:rsidRDefault="003550B5" w:rsidP="003550B5">
      <w:pPr>
        <w:pStyle w:val="ListParagraph"/>
        <w:rPr>
          <w:rFonts w:ascii="Times New Roman" w:hAnsi="Times New Roman"/>
          <w:sz w:val="24"/>
          <w:szCs w:val="24"/>
        </w:rPr>
      </w:pPr>
    </w:p>
    <w:p w14:paraId="20F2396B" w14:textId="77777777" w:rsidR="003550B5" w:rsidRPr="00E62A3C" w:rsidRDefault="003550B5" w:rsidP="00144850">
      <w:pPr>
        <w:numPr>
          <w:ilvl w:val="0"/>
          <w:numId w:val="11"/>
        </w:numPr>
        <w:jc w:val="both"/>
        <w:rPr>
          <w:rFonts w:ascii="Times New Roman" w:hAnsi="Times New Roman"/>
          <w:b/>
          <w:sz w:val="24"/>
          <w:szCs w:val="24"/>
        </w:rPr>
      </w:pPr>
      <w:r w:rsidRPr="00E62A3C">
        <w:rPr>
          <w:rFonts w:ascii="Times New Roman" w:hAnsi="Times New Roman"/>
          <w:b/>
          <w:sz w:val="24"/>
          <w:szCs w:val="24"/>
        </w:rPr>
        <w:t xml:space="preserve">SCOPE OF WORK FOR SUPPLY </w:t>
      </w:r>
    </w:p>
    <w:p w14:paraId="07917120" w14:textId="77777777" w:rsidR="003550B5" w:rsidRPr="00E62A3C" w:rsidRDefault="003550B5" w:rsidP="003550B5">
      <w:pPr>
        <w:spacing w:line="300" w:lineRule="auto"/>
        <w:jc w:val="both"/>
        <w:rPr>
          <w:rFonts w:ascii="Times New Roman" w:hAnsi="Times New Roman"/>
          <w:sz w:val="24"/>
          <w:szCs w:val="24"/>
        </w:rPr>
      </w:pPr>
    </w:p>
    <w:p w14:paraId="71AD9564" w14:textId="77777777" w:rsidR="003550B5" w:rsidRPr="00E62A3C" w:rsidRDefault="003550B5" w:rsidP="003550B5">
      <w:pPr>
        <w:tabs>
          <w:tab w:val="left" w:pos="-630"/>
        </w:tabs>
        <w:spacing w:line="300" w:lineRule="auto"/>
        <w:jc w:val="both"/>
        <w:rPr>
          <w:rFonts w:ascii="Times New Roman" w:hAnsi="Times New Roman"/>
          <w:sz w:val="24"/>
          <w:szCs w:val="24"/>
        </w:rPr>
      </w:pPr>
      <w:r w:rsidRPr="00E62A3C">
        <w:rPr>
          <w:rFonts w:ascii="Times New Roman" w:hAnsi="Times New Roman"/>
          <w:sz w:val="24"/>
          <w:szCs w:val="24"/>
        </w:rPr>
        <w:t>During the term of this agreement the Vendor shall ensure that following Scope of Work for Supply.</w:t>
      </w:r>
    </w:p>
    <w:p w14:paraId="2B490315" w14:textId="77777777" w:rsidR="003550B5" w:rsidRPr="00E62A3C" w:rsidRDefault="003550B5" w:rsidP="003550B5">
      <w:pPr>
        <w:tabs>
          <w:tab w:val="left" w:pos="-630"/>
        </w:tabs>
        <w:spacing w:line="300" w:lineRule="auto"/>
        <w:jc w:val="both"/>
        <w:rPr>
          <w:rFonts w:ascii="Times New Roman" w:hAnsi="Times New Roman"/>
          <w:sz w:val="24"/>
          <w:szCs w:val="24"/>
        </w:rPr>
      </w:pPr>
    </w:p>
    <w:p w14:paraId="2B0809E2" w14:textId="77777777" w:rsidR="003550B5" w:rsidRPr="00E62A3C" w:rsidRDefault="003550B5" w:rsidP="003550B5">
      <w:pPr>
        <w:tabs>
          <w:tab w:val="left" w:pos="-630"/>
        </w:tabs>
        <w:spacing w:line="300" w:lineRule="auto"/>
        <w:jc w:val="both"/>
        <w:rPr>
          <w:rFonts w:ascii="Times New Roman" w:hAnsi="Times New Roman"/>
          <w:sz w:val="24"/>
          <w:szCs w:val="24"/>
        </w:rPr>
      </w:pPr>
      <w:r w:rsidRPr="00E62A3C">
        <w:rPr>
          <w:rFonts w:ascii="Times New Roman" w:hAnsi="Times New Roman"/>
          <w:sz w:val="24"/>
          <w:szCs w:val="24"/>
        </w:rPr>
        <w:t xml:space="preserve">The scope of work includes: </w:t>
      </w:r>
    </w:p>
    <w:p w14:paraId="6E6FE0FD" w14:textId="77777777" w:rsidR="003550B5" w:rsidRPr="00E62A3C" w:rsidRDefault="003550B5" w:rsidP="003550B5">
      <w:pPr>
        <w:tabs>
          <w:tab w:val="left" w:pos="-630"/>
        </w:tabs>
        <w:spacing w:line="300" w:lineRule="auto"/>
        <w:ind w:left="270" w:firstLine="720"/>
        <w:jc w:val="both"/>
        <w:rPr>
          <w:rFonts w:ascii="Times New Roman" w:hAnsi="Times New Roman"/>
          <w:sz w:val="24"/>
          <w:szCs w:val="24"/>
        </w:rPr>
      </w:pPr>
    </w:p>
    <w:p w14:paraId="55174B76" w14:textId="77777777" w:rsidR="003550B5" w:rsidRPr="00E62A3C" w:rsidRDefault="003550B5" w:rsidP="00144850">
      <w:pPr>
        <w:pStyle w:val="BodyText"/>
        <w:numPr>
          <w:ilvl w:val="0"/>
          <w:numId w:val="15"/>
        </w:numPr>
        <w:suppressAutoHyphens/>
        <w:spacing w:after="0"/>
        <w:ind w:right="-180"/>
        <w:jc w:val="both"/>
        <w:rPr>
          <w:rFonts w:ascii="Times New Roman" w:hAnsi="Times New Roman"/>
          <w:spacing w:val="-3"/>
          <w:sz w:val="24"/>
          <w:szCs w:val="24"/>
        </w:rPr>
      </w:pPr>
      <w:r w:rsidRPr="00E62A3C">
        <w:rPr>
          <w:rFonts w:ascii="Times New Roman" w:hAnsi="Times New Roman"/>
          <w:spacing w:val="-3"/>
          <w:sz w:val="24"/>
          <w:szCs w:val="24"/>
        </w:rPr>
        <w:t xml:space="preserve">The Vendor shall </w:t>
      </w:r>
      <w:r w:rsidRPr="00E62A3C">
        <w:rPr>
          <w:rFonts w:ascii="Times New Roman" w:hAnsi="Times New Roman"/>
          <w:sz w:val="24"/>
          <w:szCs w:val="24"/>
        </w:rPr>
        <w:t xml:space="preserve">supply products/materials as per Annexure 1, or as per direction released along with Purchase Order </w:t>
      </w:r>
      <w:r w:rsidRPr="00E62A3C">
        <w:rPr>
          <w:rFonts w:ascii="Times New Roman" w:hAnsi="Times New Roman"/>
          <w:spacing w:val="-3"/>
          <w:sz w:val="24"/>
          <w:szCs w:val="24"/>
        </w:rPr>
        <w:t xml:space="preserve">placed from time to time and as per the agreed rates under this Agreement. </w:t>
      </w:r>
    </w:p>
    <w:p w14:paraId="79B6C9F3" w14:textId="77777777" w:rsidR="003550B5" w:rsidRPr="00E62A3C" w:rsidRDefault="003550B5" w:rsidP="003550B5">
      <w:pPr>
        <w:pStyle w:val="BodyText"/>
        <w:ind w:left="720"/>
        <w:jc w:val="both"/>
        <w:rPr>
          <w:rFonts w:ascii="Times New Roman" w:hAnsi="Times New Roman"/>
          <w:spacing w:val="-3"/>
          <w:sz w:val="24"/>
          <w:szCs w:val="24"/>
        </w:rPr>
      </w:pPr>
    </w:p>
    <w:p w14:paraId="746E788B" w14:textId="77777777" w:rsidR="003550B5" w:rsidRPr="00E62A3C" w:rsidRDefault="003550B5" w:rsidP="003550B5">
      <w:pPr>
        <w:pStyle w:val="BodyText"/>
        <w:ind w:left="720"/>
        <w:jc w:val="both"/>
        <w:rPr>
          <w:rFonts w:ascii="Times New Roman" w:hAnsi="Times New Roman"/>
          <w:spacing w:val="-3"/>
          <w:sz w:val="24"/>
          <w:szCs w:val="24"/>
        </w:rPr>
      </w:pPr>
      <w:r w:rsidRPr="00E62A3C">
        <w:rPr>
          <w:rFonts w:ascii="Times New Roman" w:hAnsi="Times New Roman"/>
          <w:spacing w:val="-3"/>
          <w:sz w:val="24"/>
          <w:szCs w:val="24"/>
        </w:rPr>
        <w:t>In case of any conflict in terms of this Agreement and the Purchase Order, the terms of this Agreement shall prevail.</w:t>
      </w:r>
    </w:p>
    <w:p w14:paraId="4D1363B5" w14:textId="77777777" w:rsidR="003550B5" w:rsidRPr="00E62A3C" w:rsidRDefault="003550B5" w:rsidP="003550B5">
      <w:pPr>
        <w:pStyle w:val="BodyText"/>
        <w:ind w:left="1080"/>
        <w:rPr>
          <w:rFonts w:ascii="Times New Roman" w:hAnsi="Times New Roman"/>
          <w:spacing w:val="-3"/>
          <w:sz w:val="24"/>
          <w:szCs w:val="24"/>
        </w:rPr>
      </w:pPr>
    </w:p>
    <w:p w14:paraId="7BE4F04A" w14:textId="77777777" w:rsidR="003550B5" w:rsidRPr="00E62A3C" w:rsidRDefault="003550B5" w:rsidP="00144850">
      <w:pPr>
        <w:pStyle w:val="BodyText"/>
        <w:numPr>
          <w:ilvl w:val="0"/>
          <w:numId w:val="15"/>
        </w:numPr>
        <w:suppressAutoHyphens/>
        <w:spacing w:after="0"/>
        <w:ind w:right="-180"/>
        <w:jc w:val="both"/>
        <w:rPr>
          <w:rFonts w:ascii="Times New Roman" w:hAnsi="Times New Roman"/>
          <w:spacing w:val="-3"/>
          <w:sz w:val="24"/>
          <w:szCs w:val="24"/>
        </w:rPr>
      </w:pPr>
      <w:r w:rsidRPr="00E62A3C">
        <w:rPr>
          <w:rFonts w:ascii="Times New Roman" w:hAnsi="Times New Roman"/>
          <w:spacing w:val="-3"/>
          <w:sz w:val="24"/>
          <w:szCs w:val="24"/>
        </w:rPr>
        <w:t>The Vendor shall ensure that all the products/materials are delivered with proper packaging and within the agreed timeline.</w:t>
      </w:r>
    </w:p>
    <w:p w14:paraId="18E34969" w14:textId="77777777" w:rsidR="003550B5" w:rsidRPr="00E62A3C" w:rsidRDefault="003550B5" w:rsidP="003550B5">
      <w:pPr>
        <w:pStyle w:val="BodyText"/>
        <w:rPr>
          <w:rFonts w:ascii="Times New Roman" w:hAnsi="Times New Roman"/>
          <w:spacing w:val="-3"/>
          <w:sz w:val="24"/>
          <w:szCs w:val="24"/>
        </w:rPr>
      </w:pPr>
    </w:p>
    <w:p w14:paraId="628404CE" w14:textId="77777777" w:rsidR="003550B5" w:rsidRPr="00E62A3C" w:rsidRDefault="003550B5" w:rsidP="00144850">
      <w:pPr>
        <w:pStyle w:val="BodyText"/>
        <w:numPr>
          <w:ilvl w:val="0"/>
          <w:numId w:val="15"/>
        </w:numPr>
        <w:suppressAutoHyphens/>
        <w:spacing w:after="0"/>
        <w:ind w:right="-180"/>
        <w:jc w:val="both"/>
        <w:rPr>
          <w:rFonts w:ascii="Times New Roman" w:hAnsi="Times New Roman"/>
          <w:spacing w:val="-3"/>
          <w:sz w:val="24"/>
          <w:szCs w:val="24"/>
        </w:rPr>
      </w:pPr>
      <w:r w:rsidRPr="00E62A3C">
        <w:rPr>
          <w:rFonts w:ascii="Times New Roman" w:hAnsi="Times New Roman"/>
          <w:spacing w:val="-3"/>
          <w:sz w:val="24"/>
          <w:szCs w:val="24"/>
        </w:rPr>
        <w:t xml:space="preserve">The Vendor shall have meetings with </w:t>
      </w:r>
      <w:r w:rsidRPr="00E62A3C">
        <w:rPr>
          <w:rFonts w:ascii="Times New Roman" w:hAnsi="Times New Roman"/>
          <w:b/>
          <w:sz w:val="24"/>
          <w:szCs w:val="24"/>
        </w:rPr>
        <w:t xml:space="preserve">THE SYSTEM INTEGRATOR, </w:t>
      </w:r>
      <w:r w:rsidRPr="00E62A3C">
        <w:rPr>
          <w:rFonts w:ascii="Times New Roman" w:hAnsi="Times New Roman"/>
          <w:sz w:val="24"/>
          <w:szCs w:val="24"/>
        </w:rPr>
        <w:t>at convenience of both the parties</w:t>
      </w:r>
      <w:r w:rsidRPr="00E62A3C">
        <w:rPr>
          <w:rFonts w:ascii="Times New Roman" w:hAnsi="Times New Roman"/>
          <w:b/>
          <w:sz w:val="24"/>
          <w:szCs w:val="24"/>
        </w:rPr>
        <w:t xml:space="preserve">, </w:t>
      </w:r>
      <w:r w:rsidRPr="00E62A3C">
        <w:rPr>
          <w:rFonts w:ascii="Times New Roman" w:hAnsi="Times New Roman"/>
          <w:spacing w:val="-3"/>
          <w:sz w:val="24"/>
          <w:szCs w:val="24"/>
        </w:rPr>
        <w:t>from time to time.</w:t>
      </w:r>
    </w:p>
    <w:p w14:paraId="7DB92D7F" w14:textId="77777777" w:rsidR="003550B5" w:rsidRPr="00E62A3C" w:rsidRDefault="003550B5" w:rsidP="003550B5">
      <w:pPr>
        <w:widowControl w:val="0"/>
        <w:snapToGrid w:val="0"/>
        <w:jc w:val="both"/>
        <w:rPr>
          <w:rFonts w:ascii="Times New Roman" w:hAnsi="Times New Roman"/>
          <w:spacing w:val="-3"/>
          <w:sz w:val="24"/>
          <w:szCs w:val="24"/>
        </w:rPr>
      </w:pPr>
    </w:p>
    <w:p w14:paraId="44135919" w14:textId="77777777" w:rsidR="003550B5" w:rsidRPr="00E62A3C" w:rsidRDefault="003550B5" w:rsidP="00144850">
      <w:pPr>
        <w:widowControl w:val="0"/>
        <w:numPr>
          <w:ilvl w:val="0"/>
          <w:numId w:val="15"/>
        </w:numPr>
        <w:suppressAutoHyphens/>
        <w:snapToGrid w:val="0"/>
        <w:jc w:val="both"/>
        <w:rPr>
          <w:rFonts w:ascii="Times New Roman" w:hAnsi="Times New Roman"/>
          <w:spacing w:val="-3"/>
          <w:sz w:val="24"/>
          <w:szCs w:val="24"/>
        </w:rPr>
      </w:pPr>
      <w:r w:rsidRPr="00E62A3C">
        <w:rPr>
          <w:rFonts w:ascii="Times New Roman" w:hAnsi="Times New Roman"/>
          <w:spacing w:val="-3"/>
          <w:sz w:val="24"/>
          <w:szCs w:val="24"/>
        </w:rPr>
        <w:t>The Vendor shall provide escalation chart in case of any issues to be addressed.</w:t>
      </w:r>
    </w:p>
    <w:p w14:paraId="354DE694" w14:textId="77777777" w:rsidR="003550B5" w:rsidRPr="00E62A3C" w:rsidRDefault="003550B5" w:rsidP="003550B5">
      <w:pPr>
        <w:pStyle w:val="ListParagraph"/>
        <w:rPr>
          <w:rFonts w:ascii="Times New Roman" w:hAnsi="Times New Roman"/>
          <w:spacing w:val="-3"/>
          <w:sz w:val="24"/>
          <w:szCs w:val="24"/>
        </w:rPr>
      </w:pPr>
    </w:p>
    <w:p w14:paraId="08939515" w14:textId="77777777" w:rsidR="003550B5" w:rsidRPr="00E62A3C" w:rsidRDefault="003550B5" w:rsidP="003550B5">
      <w:pPr>
        <w:widowControl w:val="0"/>
        <w:snapToGrid w:val="0"/>
        <w:jc w:val="both"/>
        <w:rPr>
          <w:rFonts w:ascii="Times New Roman" w:hAnsi="Times New Roman"/>
          <w:spacing w:val="-3"/>
          <w:sz w:val="24"/>
          <w:szCs w:val="24"/>
        </w:rPr>
      </w:pPr>
      <w:r w:rsidRPr="00E62A3C">
        <w:rPr>
          <w:rFonts w:ascii="Times New Roman" w:hAnsi="Times New Roman"/>
          <w:spacing w:val="-3"/>
          <w:sz w:val="24"/>
          <w:szCs w:val="24"/>
        </w:rPr>
        <w:t>The products so supplied under this Agreement shall be for further supply to the end user. The liability for representing the Product and the correct information thereof shall lie upon the SYSTEM INTEGRATOR. The vendor shall supply the correct information about the products along with the supply.</w:t>
      </w:r>
    </w:p>
    <w:p w14:paraId="20CB0DE3" w14:textId="77777777" w:rsidR="003550B5" w:rsidRPr="00E62A3C" w:rsidRDefault="003550B5" w:rsidP="003550B5">
      <w:pPr>
        <w:widowControl w:val="0"/>
        <w:snapToGrid w:val="0"/>
        <w:jc w:val="both"/>
        <w:rPr>
          <w:rFonts w:ascii="Times New Roman" w:hAnsi="Times New Roman"/>
          <w:spacing w:val="-3"/>
          <w:sz w:val="24"/>
          <w:szCs w:val="24"/>
        </w:rPr>
      </w:pPr>
    </w:p>
    <w:p w14:paraId="28E08D57" w14:textId="77777777" w:rsidR="003550B5" w:rsidRPr="00E62A3C" w:rsidRDefault="003550B5" w:rsidP="003550B5">
      <w:pPr>
        <w:widowControl w:val="0"/>
        <w:snapToGrid w:val="0"/>
        <w:jc w:val="both"/>
        <w:rPr>
          <w:rFonts w:ascii="Times New Roman" w:hAnsi="Times New Roman"/>
          <w:spacing w:val="-3"/>
          <w:sz w:val="24"/>
          <w:szCs w:val="24"/>
        </w:rPr>
      </w:pPr>
      <w:r w:rsidRPr="00E62A3C">
        <w:rPr>
          <w:rFonts w:ascii="Times New Roman" w:hAnsi="Times New Roman"/>
          <w:spacing w:val="-3"/>
          <w:sz w:val="24"/>
          <w:szCs w:val="24"/>
        </w:rPr>
        <w:t>Any Sales Return shall be governed by the following terms:</w:t>
      </w:r>
    </w:p>
    <w:p w14:paraId="499B0E35" w14:textId="77777777" w:rsidR="003550B5" w:rsidRPr="00E62A3C" w:rsidRDefault="003550B5" w:rsidP="003550B5">
      <w:pPr>
        <w:widowControl w:val="0"/>
        <w:snapToGrid w:val="0"/>
        <w:jc w:val="both"/>
        <w:rPr>
          <w:rFonts w:ascii="Times New Roman" w:hAnsi="Times New Roman"/>
          <w:spacing w:val="-3"/>
          <w:sz w:val="24"/>
          <w:szCs w:val="24"/>
        </w:rPr>
      </w:pPr>
    </w:p>
    <w:p w14:paraId="5C7CEBA8" w14:textId="77777777" w:rsidR="003550B5" w:rsidRPr="00E62A3C" w:rsidRDefault="003550B5" w:rsidP="003550B5">
      <w:pPr>
        <w:widowControl w:val="0"/>
        <w:snapToGrid w:val="0"/>
        <w:jc w:val="both"/>
        <w:rPr>
          <w:rFonts w:ascii="Times New Roman" w:hAnsi="Times New Roman"/>
          <w:spacing w:val="-3"/>
          <w:sz w:val="24"/>
          <w:szCs w:val="24"/>
        </w:rPr>
      </w:pPr>
    </w:p>
    <w:p w14:paraId="3F697528" w14:textId="77777777" w:rsidR="003550B5" w:rsidRPr="00E62A3C" w:rsidRDefault="003550B5" w:rsidP="003550B5">
      <w:pPr>
        <w:pStyle w:val="Heading1"/>
        <w:spacing w:line="300" w:lineRule="auto"/>
        <w:jc w:val="both"/>
        <w:rPr>
          <w:rFonts w:ascii="Times New Roman" w:hAnsi="Times New Roman" w:cs="Times New Roman"/>
          <w:sz w:val="24"/>
          <w:szCs w:val="24"/>
        </w:rPr>
      </w:pPr>
      <w:r w:rsidRPr="00E62A3C">
        <w:rPr>
          <w:rFonts w:ascii="Times New Roman" w:hAnsi="Times New Roman" w:cs="Times New Roman"/>
          <w:sz w:val="24"/>
          <w:szCs w:val="24"/>
        </w:rPr>
        <w:t xml:space="preserve">4 </w:t>
      </w:r>
      <w:r w:rsidRPr="00E62A3C">
        <w:rPr>
          <w:rFonts w:ascii="Times New Roman" w:hAnsi="Times New Roman" w:cs="Times New Roman"/>
          <w:sz w:val="24"/>
          <w:szCs w:val="24"/>
        </w:rPr>
        <w:tab/>
        <w:t>AGREED RATES AND CONTRACT VALUE</w:t>
      </w:r>
    </w:p>
    <w:p w14:paraId="4BC0534D" w14:textId="77777777" w:rsidR="003550B5" w:rsidRPr="00E62A3C" w:rsidRDefault="003550B5" w:rsidP="003550B5">
      <w:pPr>
        <w:pStyle w:val="BodyTextIndent2"/>
        <w:spacing w:line="300" w:lineRule="auto"/>
        <w:rPr>
          <w:sz w:val="24"/>
          <w:szCs w:val="24"/>
        </w:rPr>
      </w:pPr>
    </w:p>
    <w:p w14:paraId="2C488DA9"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 xml:space="preserve">The rates for making the supplies shall be as per </w:t>
      </w:r>
      <w:r w:rsidRPr="00E62A3C">
        <w:rPr>
          <w:rFonts w:ascii="Times New Roman" w:hAnsi="Times New Roman"/>
          <w:b/>
          <w:sz w:val="24"/>
          <w:szCs w:val="24"/>
        </w:rPr>
        <w:t>Annexure 1</w:t>
      </w:r>
      <w:r w:rsidRPr="00E62A3C">
        <w:rPr>
          <w:rFonts w:ascii="Times New Roman" w:hAnsi="Times New Roman"/>
          <w:sz w:val="24"/>
          <w:szCs w:val="24"/>
        </w:rPr>
        <w:t>.</w:t>
      </w:r>
    </w:p>
    <w:p w14:paraId="766F5A51" w14:textId="77777777" w:rsidR="003550B5" w:rsidRPr="00E62A3C" w:rsidRDefault="003550B5" w:rsidP="003550B5">
      <w:pPr>
        <w:spacing w:line="300" w:lineRule="auto"/>
        <w:jc w:val="both"/>
        <w:rPr>
          <w:rFonts w:ascii="Times New Roman" w:hAnsi="Times New Roman"/>
          <w:sz w:val="24"/>
          <w:szCs w:val="24"/>
        </w:rPr>
      </w:pPr>
    </w:p>
    <w:p w14:paraId="28E8D209"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The rates of the supplies shall remain the same during the entire agreement period and the billing will be on the actual quantities supplied for the particular month. Any changes in the prices shall be pre-approved by both the Parties in writing.</w:t>
      </w:r>
    </w:p>
    <w:p w14:paraId="06CE5972" w14:textId="77777777" w:rsidR="003550B5" w:rsidRPr="00E62A3C" w:rsidRDefault="003550B5" w:rsidP="003550B5">
      <w:pPr>
        <w:spacing w:line="300" w:lineRule="auto"/>
        <w:jc w:val="both"/>
        <w:rPr>
          <w:rFonts w:ascii="Times New Roman" w:hAnsi="Times New Roman"/>
          <w:sz w:val="24"/>
          <w:szCs w:val="24"/>
        </w:rPr>
      </w:pPr>
    </w:p>
    <w:p w14:paraId="354A2A67" w14:textId="77777777" w:rsidR="003550B5" w:rsidRPr="00E62A3C" w:rsidRDefault="003550B5" w:rsidP="003550B5">
      <w:pPr>
        <w:tabs>
          <w:tab w:val="left" w:pos="-2268"/>
        </w:tabs>
        <w:spacing w:line="300" w:lineRule="auto"/>
        <w:jc w:val="both"/>
        <w:rPr>
          <w:rFonts w:ascii="Times New Roman" w:hAnsi="Times New Roman"/>
          <w:sz w:val="24"/>
          <w:szCs w:val="24"/>
        </w:rPr>
      </w:pPr>
      <w:r w:rsidRPr="00E62A3C">
        <w:rPr>
          <w:rFonts w:ascii="Times New Roman" w:hAnsi="Times New Roman"/>
          <w:sz w:val="24"/>
          <w:szCs w:val="24"/>
        </w:rPr>
        <w:t xml:space="preserve">5 </w:t>
      </w:r>
      <w:r w:rsidRPr="00E62A3C">
        <w:rPr>
          <w:rFonts w:ascii="Times New Roman" w:hAnsi="Times New Roman"/>
          <w:sz w:val="24"/>
          <w:szCs w:val="24"/>
        </w:rPr>
        <w:tab/>
      </w:r>
      <w:r w:rsidRPr="00E62A3C">
        <w:rPr>
          <w:rFonts w:ascii="Times New Roman" w:hAnsi="Times New Roman"/>
          <w:b/>
          <w:sz w:val="24"/>
          <w:szCs w:val="24"/>
        </w:rPr>
        <w:t>PAYMENT TERMS</w:t>
      </w:r>
    </w:p>
    <w:p w14:paraId="79498FE6" w14:textId="77777777" w:rsidR="003550B5" w:rsidRPr="00E62A3C" w:rsidRDefault="003550B5" w:rsidP="003550B5">
      <w:pPr>
        <w:spacing w:line="300" w:lineRule="auto"/>
        <w:jc w:val="both"/>
        <w:rPr>
          <w:rFonts w:ascii="Times New Roman" w:hAnsi="Times New Roman"/>
          <w:sz w:val="24"/>
          <w:szCs w:val="24"/>
        </w:rPr>
      </w:pPr>
    </w:p>
    <w:p w14:paraId="16226CA2" w14:textId="77777777" w:rsidR="003550B5" w:rsidRPr="00E62A3C" w:rsidRDefault="003550B5" w:rsidP="003550B5">
      <w:pPr>
        <w:spacing w:line="300" w:lineRule="auto"/>
        <w:jc w:val="both"/>
        <w:rPr>
          <w:rFonts w:ascii="Times New Roman" w:hAnsi="Times New Roman"/>
          <w:b/>
          <w:bCs/>
          <w:sz w:val="24"/>
          <w:szCs w:val="24"/>
        </w:rPr>
      </w:pPr>
      <w:r w:rsidRPr="00E62A3C">
        <w:rPr>
          <w:rFonts w:ascii="Times New Roman" w:hAnsi="Times New Roman"/>
          <w:b/>
          <w:bCs/>
          <w:sz w:val="24"/>
          <w:szCs w:val="24"/>
        </w:rPr>
        <w:t>Invoicing</w:t>
      </w:r>
    </w:p>
    <w:p w14:paraId="41AE42EA" w14:textId="77777777" w:rsidR="003550B5" w:rsidRPr="00E62A3C" w:rsidRDefault="003550B5" w:rsidP="003550B5">
      <w:pPr>
        <w:spacing w:line="300" w:lineRule="auto"/>
        <w:jc w:val="both"/>
        <w:rPr>
          <w:rFonts w:ascii="Times New Roman" w:hAnsi="Times New Roman"/>
          <w:b/>
          <w:bCs/>
          <w:sz w:val="24"/>
          <w:szCs w:val="24"/>
        </w:rPr>
      </w:pPr>
    </w:p>
    <w:p w14:paraId="5549F076"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 xml:space="preserve">The Vendor shall deliver the supplies to THE SYSTEM INTEGRATOR only against a valid PO signed and shared by the authorized representative of the SYSTEM INTEGRATOR. </w:t>
      </w:r>
    </w:p>
    <w:p w14:paraId="109AB676"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All the invoices raised for the supplies shall be in favour of THE SYSTEM INTEGRATOR with all the required supporting documents.</w:t>
      </w:r>
    </w:p>
    <w:p w14:paraId="1A568D4F"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All the supporting shall have the acknowledgment of receipt with the details of the receiver, duly signed and sealed.</w:t>
      </w:r>
    </w:p>
    <w:p w14:paraId="0577CB45"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SYSTEM INTEGRATOR will request for NO due certificate on half / annual basis if required.</w:t>
      </w:r>
    </w:p>
    <w:p w14:paraId="5FBDD90D"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One PO could have multiple supplies but only one bill along with all delivery challan for deliveries against such PO.</w:t>
      </w:r>
    </w:p>
    <w:p w14:paraId="113CB067" w14:textId="77777777" w:rsidR="003550B5" w:rsidRPr="00E62A3C" w:rsidRDefault="003550B5" w:rsidP="003550B5">
      <w:pPr>
        <w:spacing w:line="300" w:lineRule="auto"/>
        <w:jc w:val="both"/>
        <w:rPr>
          <w:rFonts w:ascii="Times New Roman" w:hAnsi="Times New Roman"/>
          <w:sz w:val="24"/>
          <w:szCs w:val="24"/>
        </w:rPr>
      </w:pPr>
    </w:p>
    <w:p w14:paraId="60480960" w14:textId="77777777" w:rsidR="003550B5" w:rsidRPr="00E62A3C" w:rsidRDefault="003550B5" w:rsidP="003550B5">
      <w:pPr>
        <w:spacing w:line="300" w:lineRule="auto"/>
        <w:jc w:val="both"/>
        <w:rPr>
          <w:rFonts w:ascii="Times New Roman" w:hAnsi="Times New Roman"/>
          <w:b/>
          <w:bCs/>
          <w:sz w:val="24"/>
          <w:szCs w:val="24"/>
        </w:rPr>
      </w:pPr>
      <w:r w:rsidRPr="00E62A3C">
        <w:rPr>
          <w:rFonts w:ascii="Times New Roman" w:hAnsi="Times New Roman"/>
          <w:b/>
          <w:bCs/>
          <w:sz w:val="24"/>
          <w:szCs w:val="24"/>
        </w:rPr>
        <w:t>Payments and Taxation</w:t>
      </w:r>
    </w:p>
    <w:p w14:paraId="469C9D4A" w14:textId="77777777" w:rsidR="003550B5" w:rsidRPr="00E62A3C" w:rsidRDefault="003550B5" w:rsidP="003550B5">
      <w:pPr>
        <w:spacing w:line="300" w:lineRule="auto"/>
        <w:jc w:val="both"/>
        <w:rPr>
          <w:rFonts w:ascii="Times New Roman" w:hAnsi="Times New Roman"/>
          <w:b/>
          <w:bCs/>
          <w:sz w:val="24"/>
          <w:szCs w:val="24"/>
        </w:rPr>
      </w:pPr>
    </w:p>
    <w:p w14:paraId="014AEB91"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 xml:space="preserve">It is agreed that the undisputed amounts invoiced shall be paid to the Vendor within 15 days from submission of the invoice. In the event, there is any delay in the payment within the said period of 15 days by The SYSTEM INTEGRATOR, </w:t>
      </w:r>
      <w:r w:rsidRPr="00E62A3C">
        <w:rPr>
          <w:rFonts w:ascii="Times New Roman" w:hAnsi="Times New Roman"/>
          <w:sz w:val="24"/>
          <w:szCs w:val="24"/>
        </w:rPr>
        <w:lastRenderedPageBreak/>
        <w:t xml:space="preserve">Vendor shall be entitled to get an interest there upon @1% per week of delay, subject to maximum of 10% of the total Invoiced Amount. </w:t>
      </w:r>
    </w:p>
    <w:p w14:paraId="323BB853" w14:textId="77777777" w:rsidR="003550B5" w:rsidRPr="00E62A3C" w:rsidRDefault="003550B5" w:rsidP="003550B5">
      <w:pPr>
        <w:spacing w:line="300" w:lineRule="auto"/>
        <w:ind w:left="720"/>
        <w:jc w:val="both"/>
        <w:rPr>
          <w:rFonts w:ascii="Times New Roman" w:hAnsi="Times New Roman"/>
          <w:sz w:val="24"/>
          <w:szCs w:val="24"/>
        </w:rPr>
      </w:pPr>
    </w:p>
    <w:p w14:paraId="381B06CB"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For the purpose of this Contract, the term “GST” shall include the Central Goods and Services Tax (‘CGST’), the State Goods and Services Tax (‘SGST’), Integrated Goods and Services Tax (‘IGST’), Union Territory Goods and Services Tax (‘UTGST’) and any other taxes levied under the GST related legislations in India as may be applicable. The Vendor will make sure that they are filing the GST returns on time and with proper details as mentioned in invoice raised to SYSTEM INTEGRATOR. In case of any mismatch of GST Input Tax Credit Vendor will make loss of Input Tax Credit good to System integrator.</w:t>
      </w:r>
    </w:p>
    <w:p w14:paraId="7FE07963" w14:textId="77777777" w:rsidR="003550B5" w:rsidRPr="00E62A3C" w:rsidRDefault="003550B5" w:rsidP="003550B5">
      <w:pPr>
        <w:spacing w:line="300" w:lineRule="auto"/>
        <w:ind w:left="720"/>
        <w:jc w:val="both"/>
        <w:rPr>
          <w:rFonts w:ascii="Times New Roman" w:hAnsi="Times New Roman"/>
          <w:sz w:val="24"/>
          <w:szCs w:val="24"/>
        </w:rPr>
      </w:pPr>
    </w:p>
    <w:p w14:paraId="619DD92D"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Notwithstanding anything to the contrary contained in this Contract, with Goods and Service Tax (“GST”) rates becoming effective from 1st July 2017 (“Appointed Date”) the following GST clauses shall be applicable:</w:t>
      </w:r>
    </w:p>
    <w:p w14:paraId="7FA18A41" w14:textId="77777777" w:rsidR="003550B5" w:rsidRPr="00E62A3C" w:rsidRDefault="003550B5" w:rsidP="003550B5">
      <w:pPr>
        <w:tabs>
          <w:tab w:val="left" w:pos="720"/>
        </w:tabs>
        <w:spacing w:line="300" w:lineRule="auto"/>
        <w:ind w:left="720"/>
        <w:jc w:val="both"/>
        <w:rPr>
          <w:rFonts w:ascii="Times New Roman" w:hAnsi="Times New Roman"/>
          <w:sz w:val="24"/>
          <w:szCs w:val="24"/>
        </w:rPr>
      </w:pPr>
    </w:p>
    <w:p w14:paraId="7341E9EE"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All amounts due under this Contract include any applicable indirect taxes including Central Goods and Services Tax, State Goods and Services Tax, Integrated Goods and Services Tax Such taxes shall be based on place of supply in consonance with the GST provisions.</w:t>
      </w:r>
    </w:p>
    <w:p w14:paraId="42B8354A" w14:textId="77777777" w:rsidR="003550B5" w:rsidRPr="00E62A3C" w:rsidRDefault="003550B5" w:rsidP="003550B5">
      <w:pPr>
        <w:tabs>
          <w:tab w:val="left" w:pos="720"/>
        </w:tabs>
        <w:spacing w:line="300" w:lineRule="auto"/>
        <w:ind w:left="720"/>
        <w:jc w:val="both"/>
        <w:rPr>
          <w:rFonts w:ascii="Times New Roman" w:hAnsi="Times New Roman"/>
          <w:sz w:val="24"/>
          <w:szCs w:val="24"/>
        </w:rPr>
      </w:pPr>
    </w:p>
    <w:p w14:paraId="2FE12C07"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Vendor shall duly raise the invoice within the time as prescribed under Goods and Service Tax Act.</w:t>
      </w:r>
    </w:p>
    <w:p w14:paraId="6C62E1B5" w14:textId="77777777" w:rsidR="003550B5" w:rsidRPr="00E62A3C" w:rsidRDefault="003550B5" w:rsidP="003550B5">
      <w:pPr>
        <w:tabs>
          <w:tab w:val="left" w:pos="720"/>
        </w:tabs>
        <w:spacing w:line="300" w:lineRule="auto"/>
        <w:ind w:left="720"/>
        <w:jc w:val="both"/>
        <w:rPr>
          <w:rFonts w:ascii="Times New Roman" w:hAnsi="Times New Roman"/>
          <w:sz w:val="24"/>
          <w:szCs w:val="24"/>
        </w:rPr>
      </w:pPr>
    </w:p>
    <w:p w14:paraId="2879BC70"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 xml:space="preserve">Vendor shall adhere to the provisions of GST legislation like issuing of tax invoice in the prescribed format, payment of tax, filing of return etc. any loss to System integrator on Account of non-compliance by Vendor shall be borne by Vendor. </w:t>
      </w:r>
    </w:p>
    <w:p w14:paraId="613EECE0" w14:textId="77777777" w:rsidR="003550B5" w:rsidRPr="00E62A3C" w:rsidRDefault="003550B5" w:rsidP="003550B5">
      <w:pPr>
        <w:tabs>
          <w:tab w:val="left" w:pos="720"/>
        </w:tabs>
        <w:spacing w:line="300" w:lineRule="auto"/>
        <w:ind w:left="720"/>
        <w:jc w:val="both"/>
        <w:rPr>
          <w:rFonts w:ascii="Times New Roman" w:hAnsi="Times New Roman"/>
          <w:sz w:val="24"/>
          <w:szCs w:val="24"/>
        </w:rPr>
      </w:pPr>
    </w:p>
    <w:p w14:paraId="4612458F"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Further, Parties agree that Vendor duly discloses supplies via applicable GST reporting thereby making available all the applicable input tax credits to System integrator during the tax period in which such supply was undertaken.</w:t>
      </w:r>
    </w:p>
    <w:p w14:paraId="46036646" w14:textId="77777777" w:rsidR="003550B5" w:rsidRPr="00E62A3C" w:rsidRDefault="003550B5" w:rsidP="003550B5">
      <w:pPr>
        <w:tabs>
          <w:tab w:val="left" w:pos="720"/>
        </w:tabs>
        <w:spacing w:line="300" w:lineRule="auto"/>
        <w:ind w:left="720"/>
        <w:jc w:val="both"/>
        <w:rPr>
          <w:rFonts w:ascii="Times New Roman" w:hAnsi="Times New Roman"/>
          <w:sz w:val="24"/>
          <w:szCs w:val="24"/>
        </w:rPr>
      </w:pPr>
    </w:p>
    <w:p w14:paraId="0B7777C8" w14:textId="77777777" w:rsidR="003550B5" w:rsidRPr="00E62A3C" w:rsidRDefault="003550B5" w:rsidP="00144850">
      <w:pPr>
        <w:numPr>
          <w:ilvl w:val="0"/>
          <w:numId w:val="8"/>
        </w:numPr>
        <w:tabs>
          <w:tab w:val="left" w:pos="720"/>
        </w:tabs>
        <w:suppressAutoHyphens/>
        <w:spacing w:line="300" w:lineRule="auto"/>
        <w:jc w:val="both"/>
        <w:rPr>
          <w:rFonts w:ascii="Times New Roman" w:hAnsi="Times New Roman"/>
          <w:sz w:val="24"/>
          <w:szCs w:val="24"/>
        </w:rPr>
      </w:pPr>
      <w:r w:rsidRPr="00E62A3C">
        <w:rPr>
          <w:rFonts w:ascii="Times New Roman" w:hAnsi="Times New Roman"/>
          <w:sz w:val="24"/>
          <w:szCs w:val="24"/>
        </w:rPr>
        <w:t>All payment to be made by the System integrator to Vendor under this Contract shall be paid after deduction on account of withholding tax is required by the applicable law, System integrator shall deduct such withholding tax. Any loss due to non-compliance mentioned above will be borne by the Vendor.</w:t>
      </w:r>
    </w:p>
    <w:p w14:paraId="013AD9CD" w14:textId="77777777" w:rsidR="003550B5" w:rsidRPr="00E62A3C" w:rsidRDefault="003550B5" w:rsidP="003550B5">
      <w:pPr>
        <w:pStyle w:val="BodyTextIndent2"/>
        <w:spacing w:line="300" w:lineRule="auto"/>
        <w:ind w:left="1800"/>
        <w:rPr>
          <w:sz w:val="24"/>
          <w:szCs w:val="24"/>
        </w:rPr>
      </w:pPr>
    </w:p>
    <w:p w14:paraId="49C22C0B" w14:textId="77777777" w:rsidR="003550B5" w:rsidRPr="00E62A3C" w:rsidRDefault="003550B5" w:rsidP="00144850">
      <w:pPr>
        <w:pStyle w:val="Heading1"/>
        <w:numPr>
          <w:ilvl w:val="0"/>
          <w:numId w:val="13"/>
        </w:numPr>
        <w:tabs>
          <w:tab w:val="num" w:pos="720"/>
        </w:tabs>
        <w:spacing w:before="0" w:after="0" w:line="300" w:lineRule="auto"/>
        <w:ind w:hanging="720"/>
        <w:rPr>
          <w:rFonts w:ascii="Times New Roman" w:hAnsi="Times New Roman" w:cs="Times New Roman"/>
          <w:bCs/>
          <w:sz w:val="24"/>
          <w:szCs w:val="24"/>
        </w:rPr>
      </w:pPr>
      <w:r w:rsidRPr="00E62A3C">
        <w:rPr>
          <w:rFonts w:ascii="Times New Roman" w:hAnsi="Times New Roman" w:cs="Times New Roman"/>
          <w:sz w:val="24"/>
          <w:szCs w:val="24"/>
        </w:rPr>
        <w:lastRenderedPageBreak/>
        <w:t>ASSIGNMENT</w:t>
      </w:r>
    </w:p>
    <w:p w14:paraId="39208008" w14:textId="77777777" w:rsidR="003550B5" w:rsidRPr="00E62A3C" w:rsidRDefault="003550B5" w:rsidP="003550B5">
      <w:pPr>
        <w:spacing w:line="300" w:lineRule="auto"/>
        <w:jc w:val="both"/>
        <w:rPr>
          <w:rFonts w:ascii="Times New Roman" w:hAnsi="Times New Roman"/>
          <w:sz w:val="24"/>
          <w:szCs w:val="24"/>
        </w:rPr>
      </w:pPr>
      <w:bookmarkStart w:id="15" w:name="_DV_M102"/>
      <w:bookmarkStart w:id="16" w:name="_DV_M103"/>
      <w:bookmarkEnd w:id="15"/>
      <w:bookmarkEnd w:id="16"/>
    </w:p>
    <w:p w14:paraId="2EDC96A3"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Either Party shall not assign or otherwise transfer any rights or duties under this Agreement to any other Party without the prior written consent of the other Party or its assignees.</w:t>
      </w:r>
    </w:p>
    <w:p w14:paraId="5F8BBBFC" w14:textId="77777777" w:rsidR="003550B5" w:rsidRPr="00E62A3C" w:rsidRDefault="003550B5" w:rsidP="003550B5">
      <w:pPr>
        <w:spacing w:line="300" w:lineRule="auto"/>
        <w:ind w:left="1440" w:hanging="720"/>
        <w:jc w:val="both"/>
        <w:rPr>
          <w:rFonts w:ascii="Times New Roman" w:hAnsi="Times New Roman"/>
          <w:sz w:val="24"/>
          <w:szCs w:val="24"/>
        </w:rPr>
      </w:pPr>
    </w:p>
    <w:p w14:paraId="0EB7AB69" w14:textId="77777777" w:rsidR="003550B5" w:rsidRPr="00E62A3C" w:rsidRDefault="003550B5" w:rsidP="00144850">
      <w:pPr>
        <w:pStyle w:val="Heading1"/>
        <w:numPr>
          <w:ilvl w:val="0"/>
          <w:numId w:val="13"/>
        </w:numPr>
        <w:tabs>
          <w:tab w:val="num" w:pos="720"/>
        </w:tabs>
        <w:spacing w:before="0" w:after="0" w:line="300" w:lineRule="auto"/>
        <w:ind w:hanging="720"/>
        <w:rPr>
          <w:rFonts w:ascii="Times New Roman" w:hAnsi="Times New Roman" w:cs="Times New Roman"/>
          <w:bCs/>
          <w:sz w:val="24"/>
          <w:szCs w:val="24"/>
        </w:rPr>
      </w:pPr>
      <w:r w:rsidRPr="00E62A3C">
        <w:rPr>
          <w:rFonts w:ascii="Times New Roman" w:hAnsi="Times New Roman" w:cs="Times New Roman"/>
          <w:sz w:val="24"/>
          <w:szCs w:val="24"/>
        </w:rPr>
        <w:t>INDEMNIFICATION</w:t>
      </w:r>
    </w:p>
    <w:p w14:paraId="37378E19"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ab/>
      </w:r>
    </w:p>
    <w:p w14:paraId="69531C56"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 xml:space="preserve">Each Party shall observe and implement the laws of the land and rules framed there under and no Party shall in no event be liable or responsible for any default that may arise out of non-observance of such laws / rules on part of the other Party. Each Party shall protect, indemnify and hold harmless the other Party, defend the other Party, its officers, directors, agents, Affiliates, distributors, franchisees and employees from and against any and all claims, actions, suits, loss and demands, liabilities, proceedings, judgments, penalties, damages, costs, expenses and losses of any kind whatsoever including consequential, direct or indirect, whether or not asserted or brought by any third person (including without limitation, to the extent permitted by Applicable Law, reasonable attorneys fees and disbursements) (Collectively, “Losses“)  resulting from or arising out of, in whole or in part, any breach of any of the Defaulting Party’s representatives, warranties, covenants, agreements or obligations hereunder, including without limitations: </w:t>
      </w:r>
    </w:p>
    <w:p w14:paraId="3473057B" w14:textId="77777777" w:rsidR="003550B5" w:rsidRPr="00E62A3C" w:rsidRDefault="003550B5" w:rsidP="003550B5">
      <w:pPr>
        <w:spacing w:line="300" w:lineRule="auto"/>
        <w:ind w:left="360"/>
        <w:jc w:val="both"/>
        <w:rPr>
          <w:rFonts w:ascii="Times New Roman" w:hAnsi="Times New Roman"/>
          <w:sz w:val="24"/>
          <w:szCs w:val="24"/>
        </w:rPr>
      </w:pPr>
    </w:p>
    <w:p w14:paraId="3BA60B49"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Defaulting Party’s breach of any obligation, duty, representation or warranty contained in this Agreement;</w:t>
      </w:r>
    </w:p>
    <w:p w14:paraId="6C0BD3EC"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 xml:space="preserve">the negligence or </w:t>
      </w:r>
      <w:proofErr w:type="spellStart"/>
      <w:r w:rsidRPr="00E62A3C">
        <w:rPr>
          <w:rFonts w:ascii="Times New Roman" w:hAnsi="Times New Roman"/>
          <w:sz w:val="24"/>
          <w:szCs w:val="24"/>
        </w:rPr>
        <w:t>willful</w:t>
      </w:r>
      <w:proofErr w:type="spellEnd"/>
      <w:r w:rsidRPr="00E62A3C">
        <w:rPr>
          <w:rFonts w:ascii="Times New Roman" w:hAnsi="Times New Roman"/>
          <w:sz w:val="24"/>
          <w:szCs w:val="24"/>
        </w:rPr>
        <w:t xml:space="preserve"> misconduct of Defaulting Party or its Personnel;</w:t>
      </w:r>
    </w:p>
    <w:p w14:paraId="1CCDEDDC"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any claim that Defaulting Party or any its Personnel stands in any relationship with the other Party other than as an independent contractor, including but not limited to employment, co-employment and joint employment;</w:t>
      </w:r>
    </w:p>
    <w:p w14:paraId="232AE4C5"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 xml:space="preserve">any governmental determination that Defaulting Party has failed to maintain its independent-contractor status or litigation determining a change of Vendor’s independent-contractor status, including </w:t>
      </w:r>
    </w:p>
    <w:p w14:paraId="3F9716DC" w14:textId="77777777" w:rsidR="003550B5" w:rsidRPr="00E62A3C" w:rsidRDefault="003550B5" w:rsidP="003550B5">
      <w:pPr>
        <w:tabs>
          <w:tab w:val="left" w:pos="1800"/>
        </w:tabs>
        <w:spacing w:line="300" w:lineRule="auto"/>
        <w:ind w:left="1800"/>
        <w:jc w:val="both"/>
        <w:rPr>
          <w:rFonts w:ascii="Times New Roman" w:hAnsi="Times New Roman"/>
          <w:sz w:val="24"/>
          <w:szCs w:val="24"/>
        </w:rPr>
      </w:pPr>
      <w:r w:rsidRPr="00E62A3C">
        <w:rPr>
          <w:rFonts w:ascii="Times New Roman" w:hAnsi="Times New Roman"/>
          <w:sz w:val="24"/>
          <w:szCs w:val="24"/>
        </w:rPr>
        <w:t>Liability for taxes and other penalties assessed upon the other Party because of Defaulting Party’s change or lack of independent contractor status;</w:t>
      </w:r>
    </w:p>
    <w:p w14:paraId="2254BFBA"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A failure on the part of Defaulting Party or its Personnel to comply with applicable law or regulations in performing the Services.</w:t>
      </w:r>
    </w:p>
    <w:p w14:paraId="284C1930" w14:textId="77777777" w:rsidR="003550B5" w:rsidRPr="00E62A3C" w:rsidRDefault="003550B5" w:rsidP="00144850">
      <w:pPr>
        <w:numPr>
          <w:ilvl w:val="0"/>
          <w:numId w:val="9"/>
        </w:numPr>
        <w:tabs>
          <w:tab w:val="left" w:pos="1800"/>
        </w:tabs>
        <w:suppressAutoHyphens/>
        <w:spacing w:line="300" w:lineRule="auto"/>
        <w:ind w:left="1800"/>
        <w:jc w:val="both"/>
        <w:rPr>
          <w:rFonts w:ascii="Times New Roman" w:hAnsi="Times New Roman"/>
          <w:sz w:val="24"/>
          <w:szCs w:val="24"/>
        </w:rPr>
      </w:pPr>
      <w:r w:rsidRPr="00E62A3C">
        <w:rPr>
          <w:rFonts w:ascii="Times New Roman" w:hAnsi="Times New Roman"/>
          <w:sz w:val="24"/>
          <w:szCs w:val="24"/>
        </w:rPr>
        <w:t>Acts or omissions of Defaulting Party or its Personnel in connection with performing Services to the extent resulting in death, personal injury, or damage to real or tangible personal property.</w:t>
      </w:r>
    </w:p>
    <w:p w14:paraId="0A6F1F62" w14:textId="77777777" w:rsidR="003550B5" w:rsidRPr="00E62A3C" w:rsidRDefault="003550B5" w:rsidP="003550B5">
      <w:pPr>
        <w:tabs>
          <w:tab w:val="left" w:pos="1800"/>
        </w:tabs>
        <w:spacing w:line="300" w:lineRule="auto"/>
        <w:jc w:val="both"/>
        <w:rPr>
          <w:rFonts w:ascii="Times New Roman" w:hAnsi="Times New Roman"/>
          <w:sz w:val="24"/>
          <w:szCs w:val="24"/>
        </w:rPr>
      </w:pPr>
      <w:r w:rsidRPr="00E62A3C">
        <w:rPr>
          <w:rFonts w:ascii="Times New Roman" w:hAnsi="Times New Roman"/>
          <w:sz w:val="24"/>
          <w:szCs w:val="24"/>
        </w:rPr>
        <w:tab/>
      </w:r>
    </w:p>
    <w:p w14:paraId="64139704" w14:textId="77777777" w:rsidR="003550B5" w:rsidRPr="00E62A3C" w:rsidRDefault="003550B5" w:rsidP="00144850">
      <w:pPr>
        <w:pStyle w:val="Heading1"/>
        <w:numPr>
          <w:ilvl w:val="0"/>
          <w:numId w:val="13"/>
        </w:numPr>
        <w:tabs>
          <w:tab w:val="num" w:pos="720"/>
        </w:tabs>
        <w:spacing w:before="0" w:after="0" w:line="300" w:lineRule="auto"/>
        <w:ind w:hanging="720"/>
        <w:rPr>
          <w:rFonts w:ascii="Times New Roman" w:hAnsi="Times New Roman" w:cs="Times New Roman"/>
          <w:bCs/>
          <w:sz w:val="24"/>
          <w:szCs w:val="24"/>
        </w:rPr>
      </w:pPr>
      <w:r w:rsidRPr="00E62A3C">
        <w:rPr>
          <w:rFonts w:ascii="Times New Roman" w:hAnsi="Times New Roman" w:cs="Times New Roman"/>
          <w:sz w:val="24"/>
          <w:szCs w:val="24"/>
        </w:rPr>
        <w:lastRenderedPageBreak/>
        <w:t>CONFIDENTIALITY</w:t>
      </w:r>
    </w:p>
    <w:p w14:paraId="5E9558EE" w14:textId="77777777" w:rsidR="003550B5" w:rsidRPr="00E62A3C" w:rsidRDefault="003550B5" w:rsidP="003550B5">
      <w:pPr>
        <w:spacing w:line="300" w:lineRule="auto"/>
        <w:jc w:val="both"/>
        <w:rPr>
          <w:rFonts w:ascii="Times New Roman" w:hAnsi="Times New Roman"/>
          <w:sz w:val="24"/>
          <w:szCs w:val="24"/>
        </w:rPr>
      </w:pPr>
    </w:p>
    <w:p w14:paraId="2281928E"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Each Party undertakes that it itself and its Personnel shall not, during the period of this Agreement or at any time thereafter, use or disclose to anyone, any information relating to the business or affairs of the Disclosing Party or its affiliates which the Receiving Party may be exposed to or may receive during the course of pursuant to any activities conducted for the Disclosing Party, unless otherwise agreed to by the Disclosing party in writing and the Receiving Party shall indemnify and keep indemnified the Disclosing Party from any loss or damage arising from any breach of this undertaking.</w:t>
      </w:r>
    </w:p>
    <w:p w14:paraId="5FE0213C" w14:textId="77777777" w:rsidR="003550B5" w:rsidRPr="00E62A3C" w:rsidRDefault="003550B5" w:rsidP="003550B5">
      <w:pPr>
        <w:spacing w:line="300" w:lineRule="auto"/>
        <w:jc w:val="both"/>
        <w:rPr>
          <w:rFonts w:ascii="Times New Roman" w:hAnsi="Times New Roman"/>
          <w:sz w:val="24"/>
          <w:szCs w:val="24"/>
        </w:rPr>
      </w:pPr>
    </w:p>
    <w:p w14:paraId="3467D7DC"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 xml:space="preserve">Receiving Party agrees that Confidential Information may only be used by it as reasonably necessary to carry out the purposes of this Agreement.  Except as directed by Disclosing Party or as permitted in this paragraph, Receiving Party will not at any time during or after the term of this Agreement use Confidential Information for any other purpose or disclose any Confidential Information to any person, or permit any person to examine and/or make copies of any reports or any documents prepared by Receiving Party or that come into Receiving Party’s possession or control.  </w:t>
      </w:r>
    </w:p>
    <w:p w14:paraId="0ED0DD54" w14:textId="77777777" w:rsidR="003550B5" w:rsidRPr="00E62A3C" w:rsidRDefault="003550B5" w:rsidP="003550B5">
      <w:pPr>
        <w:tabs>
          <w:tab w:val="left" w:pos="810"/>
        </w:tabs>
        <w:spacing w:line="300" w:lineRule="auto"/>
        <w:ind w:left="426"/>
        <w:jc w:val="both"/>
        <w:rPr>
          <w:rFonts w:ascii="Times New Roman" w:hAnsi="Times New Roman"/>
          <w:sz w:val="24"/>
          <w:szCs w:val="24"/>
        </w:rPr>
      </w:pPr>
    </w:p>
    <w:p w14:paraId="7DC7A126"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Upon termination of this Agreement, Receiving Party acknowledges that misuse or disclosure of any Confidential Information by Receiving Party will give rise to irreparable injury to Disclosing Party, its affiliates or the owner of such information, inadequately compensable in damages.  Accordingly, Disclosing Party or such other party may seek and obtain injunctive relief against the breach or threatened breach of the foregoing undertakings, in addition to any other legal remedies that may be available.  Receiving Party acknowledges and agrees that the covenants contained herein are necessary for the protection of legitimate business interests of Disclosing Party and its affiliates, and are reasonable in scope and content.</w:t>
      </w:r>
    </w:p>
    <w:p w14:paraId="6E7E3380" w14:textId="77777777" w:rsidR="003550B5" w:rsidRPr="00E62A3C" w:rsidRDefault="003550B5" w:rsidP="003550B5">
      <w:pPr>
        <w:jc w:val="both"/>
        <w:rPr>
          <w:rFonts w:ascii="Times New Roman" w:hAnsi="Times New Roman"/>
          <w:sz w:val="24"/>
          <w:szCs w:val="24"/>
        </w:rPr>
      </w:pPr>
    </w:p>
    <w:p w14:paraId="7A8AA9B6" w14:textId="77777777" w:rsidR="003550B5" w:rsidRPr="00E62A3C" w:rsidRDefault="003550B5" w:rsidP="003550B5">
      <w:pPr>
        <w:tabs>
          <w:tab w:val="left" w:pos="180"/>
          <w:tab w:val="left" w:pos="720"/>
        </w:tabs>
        <w:jc w:val="both"/>
        <w:rPr>
          <w:rFonts w:ascii="Times New Roman" w:hAnsi="Times New Roman"/>
          <w:sz w:val="24"/>
          <w:szCs w:val="24"/>
        </w:rPr>
      </w:pPr>
      <w:r w:rsidRPr="00E62A3C">
        <w:rPr>
          <w:rFonts w:ascii="Times New Roman" w:hAnsi="Times New Roman"/>
          <w:sz w:val="24"/>
          <w:szCs w:val="24"/>
        </w:rPr>
        <w:t xml:space="preserve">10. </w:t>
      </w:r>
      <w:r w:rsidRPr="00E62A3C">
        <w:rPr>
          <w:rFonts w:ascii="Times New Roman" w:hAnsi="Times New Roman"/>
          <w:sz w:val="24"/>
          <w:szCs w:val="24"/>
        </w:rPr>
        <w:tab/>
      </w:r>
      <w:r w:rsidRPr="00E62A3C">
        <w:rPr>
          <w:rFonts w:ascii="Times New Roman" w:hAnsi="Times New Roman"/>
          <w:b/>
          <w:sz w:val="24"/>
          <w:szCs w:val="24"/>
        </w:rPr>
        <w:t>Dispute Resolution</w:t>
      </w:r>
    </w:p>
    <w:p w14:paraId="349DA0D5" w14:textId="77777777" w:rsidR="003550B5" w:rsidRPr="00E62A3C" w:rsidRDefault="003550B5" w:rsidP="003550B5">
      <w:pPr>
        <w:jc w:val="both"/>
        <w:rPr>
          <w:rFonts w:ascii="Times New Roman" w:hAnsi="Times New Roman"/>
          <w:sz w:val="24"/>
          <w:szCs w:val="24"/>
        </w:rPr>
      </w:pPr>
    </w:p>
    <w:p w14:paraId="1E2FCCA5"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The laws of India shall govern this Agreement.</w:t>
      </w:r>
    </w:p>
    <w:p w14:paraId="2ACA9170" w14:textId="77777777" w:rsidR="003550B5" w:rsidRPr="00E62A3C" w:rsidRDefault="003550B5" w:rsidP="003550B5">
      <w:pPr>
        <w:jc w:val="both"/>
        <w:rPr>
          <w:rFonts w:ascii="Times New Roman" w:hAnsi="Times New Roman"/>
          <w:sz w:val="24"/>
          <w:szCs w:val="24"/>
        </w:rPr>
      </w:pPr>
    </w:p>
    <w:p w14:paraId="383A31B5" w14:textId="77777777" w:rsidR="003550B5" w:rsidRPr="00E62A3C" w:rsidRDefault="003550B5" w:rsidP="003550B5">
      <w:pPr>
        <w:ind w:left="720"/>
        <w:jc w:val="both"/>
        <w:rPr>
          <w:rFonts w:ascii="Times New Roman" w:hAnsi="Times New Roman"/>
          <w:sz w:val="24"/>
          <w:szCs w:val="24"/>
        </w:rPr>
      </w:pPr>
      <w:r w:rsidRPr="00E62A3C">
        <w:rPr>
          <w:rFonts w:ascii="Times New Roman" w:hAnsi="Times New Roman"/>
          <w:sz w:val="24"/>
          <w:szCs w:val="24"/>
        </w:rPr>
        <w:t>(a) If any dispute or difference of any kind whatsoever shall arise between the parties in connection with or arising out of this Agreement parties shall promptly and in good faith negotiate with a view to its amicable resolution and settlement.</w:t>
      </w:r>
    </w:p>
    <w:p w14:paraId="2B91B330" w14:textId="77777777" w:rsidR="003550B5" w:rsidRPr="00E62A3C" w:rsidRDefault="003550B5" w:rsidP="003550B5">
      <w:pPr>
        <w:ind w:left="720"/>
        <w:jc w:val="both"/>
        <w:rPr>
          <w:rFonts w:ascii="Times New Roman" w:hAnsi="Times New Roman"/>
          <w:sz w:val="24"/>
          <w:szCs w:val="24"/>
        </w:rPr>
      </w:pPr>
    </w:p>
    <w:p w14:paraId="0F940864" w14:textId="77777777" w:rsidR="003550B5" w:rsidRPr="00E62A3C" w:rsidRDefault="003550B5" w:rsidP="003550B5">
      <w:pPr>
        <w:ind w:left="720"/>
        <w:jc w:val="both"/>
        <w:rPr>
          <w:rFonts w:ascii="Times New Roman" w:hAnsi="Times New Roman"/>
          <w:sz w:val="24"/>
          <w:szCs w:val="24"/>
        </w:rPr>
      </w:pPr>
      <w:r w:rsidRPr="00E62A3C">
        <w:rPr>
          <w:rFonts w:ascii="Times New Roman" w:hAnsi="Times New Roman"/>
          <w:sz w:val="24"/>
          <w:szCs w:val="24"/>
        </w:rPr>
        <w:t xml:space="preserve">(b) All disputes, controversies, or claims arising out of, relating to or in connection with this Agreement shall be referred to the arbitration under the provision of the Indian Arbitration and Conciliation Act, 1996. Each party shall appoint one arbitrator who shall jointly appoint a third arbitrator (“Presiding Arbitrator”) The </w:t>
      </w:r>
      <w:r w:rsidRPr="00E62A3C">
        <w:rPr>
          <w:rFonts w:ascii="Times New Roman" w:hAnsi="Times New Roman"/>
          <w:sz w:val="24"/>
          <w:szCs w:val="24"/>
        </w:rPr>
        <w:lastRenderedPageBreak/>
        <w:t>decision of the arbitrator shall be final and binding on both the parties. The Seat of arbitration shall be Gurgaon, Haryana.</w:t>
      </w:r>
    </w:p>
    <w:p w14:paraId="3D129089" w14:textId="77777777" w:rsidR="003550B5" w:rsidRPr="00E62A3C" w:rsidRDefault="003550B5" w:rsidP="003550B5">
      <w:pPr>
        <w:jc w:val="both"/>
        <w:rPr>
          <w:rFonts w:ascii="Times New Roman" w:hAnsi="Times New Roman"/>
          <w:sz w:val="24"/>
          <w:szCs w:val="24"/>
        </w:rPr>
      </w:pPr>
    </w:p>
    <w:p w14:paraId="0C3FB80E" w14:textId="77777777" w:rsidR="003550B5" w:rsidRPr="00E62A3C" w:rsidRDefault="003550B5" w:rsidP="003550B5">
      <w:pPr>
        <w:ind w:left="720"/>
        <w:jc w:val="both"/>
        <w:rPr>
          <w:rFonts w:ascii="Times New Roman" w:hAnsi="Times New Roman"/>
          <w:sz w:val="24"/>
          <w:szCs w:val="24"/>
        </w:rPr>
      </w:pPr>
      <w:r w:rsidRPr="00E62A3C">
        <w:rPr>
          <w:rFonts w:ascii="Times New Roman" w:hAnsi="Times New Roman"/>
          <w:sz w:val="24"/>
          <w:szCs w:val="24"/>
        </w:rPr>
        <w:t>(c) Notwithstanding anything contained herein, the parties shall have a right to institute legal proceedings to prevent any continuing breach of the provisions of this Agreement to seek an injunctive or any other specific relief.</w:t>
      </w:r>
    </w:p>
    <w:p w14:paraId="0384B43A" w14:textId="77777777" w:rsidR="003550B5" w:rsidRPr="00E62A3C" w:rsidRDefault="003550B5" w:rsidP="003550B5">
      <w:pPr>
        <w:spacing w:line="300" w:lineRule="auto"/>
        <w:jc w:val="both"/>
        <w:rPr>
          <w:rFonts w:ascii="Times New Roman" w:hAnsi="Times New Roman"/>
          <w:sz w:val="24"/>
          <w:szCs w:val="24"/>
        </w:rPr>
      </w:pPr>
    </w:p>
    <w:p w14:paraId="1502BEF5" w14:textId="77777777" w:rsidR="003550B5" w:rsidRPr="00E62A3C" w:rsidRDefault="003550B5" w:rsidP="00144850">
      <w:pPr>
        <w:pStyle w:val="Heading1"/>
        <w:numPr>
          <w:ilvl w:val="0"/>
          <w:numId w:val="14"/>
        </w:numPr>
        <w:tabs>
          <w:tab w:val="left" w:pos="810"/>
          <w:tab w:val="num" w:pos="2160"/>
        </w:tabs>
        <w:spacing w:before="0" w:after="0" w:line="300" w:lineRule="auto"/>
        <w:ind w:left="2160" w:hanging="720"/>
        <w:rPr>
          <w:rFonts w:ascii="Times New Roman" w:hAnsi="Times New Roman" w:cs="Times New Roman"/>
          <w:sz w:val="24"/>
          <w:szCs w:val="24"/>
        </w:rPr>
      </w:pPr>
      <w:r w:rsidRPr="00E62A3C">
        <w:rPr>
          <w:rFonts w:ascii="Times New Roman" w:hAnsi="Times New Roman" w:cs="Times New Roman"/>
          <w:sz w:val="24"/>
          <w:szCs w:val="24"/>
        </w:rPr>
        <w:t xml:space="preserve"> REPRESENTATIONS AND WARRANTIES</w:t>
      </w:r>
    </w:p>
    <w:p w14:paraId="25648516" w14:textId="77777777" w:rsidR="003550B5" w:rsidRPr="00E62A3C" w:rsidRDefault="003550B5" w:rsidP="003550B5">
      <w:pPr>
        <w:rPr>
          <w:rFonts w:ascii="Times New Roman" w:hAnsi="Times New Roman"/>
          <w:sz w:val="24"/>
          <w:szCs w:val="24"/>
        </w:rPr>
      </w:pPr>
    </w:p>
    <w:p w14:paraId="1C526CCB" w14:textId="77777777" w:rsidR="003550B5" w:rsidRPr="00E62A3C" w:rsidRDefault="003550B5" w:rsidP="003550B5">
      <w:pPr>
        <w:jc w:val="both"/>
        <w:rPr>
          <w:rFonts w:ascii="Times New Roman" w:hAnsi="Times New Roman"/>
          <w:sz w:val="24"/>
          <w:szCs w:val="24"/>
        </w:rPr>
      </w:pPr>
      <w:r w:rsidRPr="00E62A3C">
        <w:rPr>
          <w:rFonts w:ascii="Times New Roman" w:hAnsi="Times New Roman"/>
          <w:sz w:val="24"/>
          <w:szCs w:val="24"/>
        </w:rPr>
        <w:t>Each Party represents and warrants to the other Party that: (</w:t>
      </w:r>
      <w:proofErr w:type="spellStart"/>
      <w:r w:rsidRPr="00E62A3C">
        <w:rPr>
          <w:rFonts w:ascii="Times New Roman" w:hAnsi="Times New Roman"/>
          <w:sz w:val="24"/>
          <w:szCs w:val="24"/>
        </w:rPr>
        <w:t>i</w:t>
      </w:r>
      <w:proofErr w:type="spellEnd"/>
      <w:r w:rsidRPr="00E62A3C">
        <w:rPr>
          <w:rFonts w:ascii="Times New Roman" w:hAnsi="Times New Roman"/>
          <w:sz w:val="24"/>
          <w:szCs w:val="24"/>
        </w:rPr>
        <w:t xml:space="preserve">) such Party has the full corporate right, power and authority to enter into this Agreement and to perform the acts required of it hereunder; (ii) the execution of this Agreement by such Party, and the performance by such Party of its obligations and duties hereunder, do not and will not violate any agreement to which such Party is a party or by which it is otherwise bound; (iii) when executed and delivered by such Party, this Agreement will constitute the legal, valid and binding obligation of such Party, enforceable against such Party in accordance with its terms; and (iv) such Party acknowledges that the other Party makes no representations, warranties or agreements related to the subject matter hereof that are not expressly provided for in this Agreement.  </w:t>
      </w:r>
    </w:p>
    <w:p w14:paraId="21246C62" w14:textId="77777777" w:rsidR="003550B5" w:rsidRPr="00E62A3C" w:rsidRDefault="003550B5" w:rsidP="003550B5">
      <w:pPr>
        <w:ind w:left="720"/>
        <w:jc w:val="both"/>
        <w:rPr>
          <w:rFonts w:ascii="Times New Roman" w:hAnsi="Times New Roman"/>
          <w:sz w:val="24"/>
          <w:szCs w:val="24"/>
        </w:rPr>
      </w:pPr>
    </w:p>
    <w:p w14:paraId="0D5EADC4"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 xml:space="preserve">Each Party represents and warrants that: </w:t>
      </w:r>
    </w:p>
    <w:p w14:paraId="043CFA98" w14:textId="77777777" w:rsidR="003550B5" w:rsidRPr="00E62A3C" w:rsidRDefault="003550B5" w:rsidP="00144850">
      <w:pPr>
        <w:pStyle w:val="BodyTextIndent"/>
        <w:numPr>
          <w:ilvl w:val="0"/>
          <w:numId w:val="7"/>
        </w:numPr>
        <w:tabs>
          <w:tab w:val="left" w:pos="1440"/>
        </w:tabs>
        <w:suppressAutoHyphens/>
        <w:spacing w:line="300" w:lineRule="auto"/>
        <w:jc w:val="both"/>
        <w:rPr>
          <w:rFonts w:ascii="Times New Roman" w:hAnsi="Times New Roman"/>
          <w:sz w:val="24"/>
          <w:szCs w:val="24"/>
        </w:rPr>
      </w:pPr>
      <w:r w:rsidRPr="00E62A3C">
        <w:rPr>
          <w:rFonts w:ascii="Times New Roman" w:hAnsi="Times New Roman"/>
          <w:sz w:val="24"/>
          <w:szCs w:val="24"/>
        </w:rPr>
        <w:t>It possesses all authorizations, approvals, consents, licenses, permits, certificates or other rights and permissions necessary to carry out the Duties and Obligations under this Agreement.</w:t>
      </w:r>
    </w:p>
    <w:p w14:paraId="32664A26" w14:textId="77777777" w:rsidR="003550B5" w:rsidRPr="00E62A3C" w:rsidRDefault="003550B5" w:rsidP="00144850">
      <w:pPr>
        <w:pStyle w:val="BodyTextIndent"/>
        <w:numPr>
          <w:ilvl w:val="0"/>
          <w:numId w:val="7"/>
        </w:numPr>
        <w:tabs>
          <w:tab w:val="left" w:pos="1440"/>
        </w:tabs>
        <w:suppressAutoHyphens/>
        <w:spacing w:line="300" w:lineRule="auto"/>
        <w:jc w:val="both"/>
        <w:rPr>
          <w:rFonts w:ascii="Times New Roman" w:hAnsi="Times New Roman"/>
          <w:sz w:val="24"/>
          <w:szCs w:val="24"/>
        </w:rPr>
      </w:pPr>
      <w:r w:rsidRPr="00E62A3C">
        <w:rPr>
          <w:rFonts w:ascii="Times New Roman" w:hAnsi="Times New Roman"/>
          <w:sz w:val="24"/>
          <w:szCs w:val="24"/>
        </w:rPr>
        <w:t>The obligations under this Agreement shall be rendered in an efficient and expedite manner.</w:t>
      </w:r>
    </w:p>
    <w:p w14:paraId="19375EBC" w14:textId="77777777" w:rsidR="003550B5" w:rsidRPr="00E62A3C" w:rsidRDefault="003550B5" w:rsidP="00144850">
      <w:pPr>
        <w:pStyle w:val="BodyTextIndent"/>
        <w:numPr>
          <w:ilvl w:val="0"/>
          <w:numId w:val="7"/>
        </w:numPr>
        <w:tabs>
          <w:tab w:val="left" w:pos="1440"/>
        </w:tabs>
        <w:suppressAutoHyphens/>
        <w:spacing w:line="300" w:lineRule="auto"/>
        <w:jc w:val="both"/>
        <w:rPr>
          <w:rFonts w:ascii="Times New Roman" w:hAnsi="Times New Roman"/>
          <w:sz w:val="24"/>
          <w:szCs w:val="24"/>
        </w:rPr>
      </w:pPr>
      <w:r w:rsidRPr="00E62A3C">
        <w:rPr>
          <w:rFonts w:ascii="Times New Roman" w:hAnsi="Times New Roman"/>
          <w:sz w:val="24"/>
          <w:szCs w:val="24"/>
        </w:rPr>
        <w:t xml:space="preserve">There shall be no restrictions, hindrances or encumbrances of any nature which in any manner restricts the performance of the Each Party’s obligations under this Agreement. </w:t>
      </w:r>
    </w:p>
    <w:p w14:paraId="7C3A1E59" w14:textId="77777777" w:rsidR="003550B5" w:rsidRPr="00E62A3C" w:rsidRDefault="003550B5" w:rsidP="00144850">
      <w:pPr>
        <w:pStyle w:val="Heading1"/>
        <w:numPr>
          <w:ilvl w:val="0"/>
          <w:numId w:val="14"/>
        </w:numPr>
        <w:tabs>
          <w:tab w:val="left" w:pos="810"/>
          <w:tab w:val="num" w:pos="2160"/>
        </w:tabs>
        <w:spacing w:before="0" w:after="0" w:line="300" w:lineRule="auto"/>
        <w:ind w:left="2160" w:hanging="720"/>
        <w:rPr>
          <w:rFonts w:ascii="Times New Roman" w:hAnsi="Times New Roman" w:cs="Times New Roman"/>
          <w:bCs/>
          <w:sz w:val="24"/>
          <w:szCs w:val="24"/>
        </w:rPr>
      </w:pPr>
      <w:r w:rsidRPr="00E62A3C">
        <w:rPr>
          <w:rFonts w:ascii="Times New Roman" w:hAnsi="Times New Roman" w:cs="Times New Roman"/>
          <w:sz w:val="24"/>
          <w:szCs w:val="24"/>
        </w:rPr>
        <w:t>TERMS AND CONDITIONS</w:t>
      </w:r>
    </w:p>
    <w:p w14:paraId="5CAB242E" w14:textId="77777777" w:rsidR="003550B5" w:rsidRPr="00E62A3C" w:rsidRDefault="003550B5" w:rsidP="003550B5">
      <w:pPr>
        <w:spacing w:line="300" w:lineRule="auto"/>
        <w:jc w:val="both"/>
        <w:rPr>
          <w:rFonts w:ascii="Times New Roman" w:hAnsi="Times New Roman"/>
          <w:sz w:val="24"/>
          <w:szCs w:val="24"/>
        </w:rPr>
      </w:pPr>
    </w:p>
    <w:p w14:paraId="2C97EFA0" w14:textId="77777777" w:rsidR="003550B5" w:rsidRPr="00E62A3C" w:rsidRDefault="003550B5" w:rsidP="003550B5">
      <w:pPr>
        <w:spacing w:line="300" w:lineRule="auto"/>
        <w:jc w:val="both"/>
        <w:rPr>
          <w:rFonts w:ascii="Times New Roman" w:hAnsi="Times New Roman"/>
          <w:sz w:val="24"/>
          <w:szCs w:val="24"/>
        </w:rPr>
      </w:pPr>
      <w:r w:rsidRPr="00E62A3C">
        <w:rPr>
          <w:rFonts w:ascii="Times New Roman" w:hAnsi="Times New Roman"/>
          <w:sz w:val="24"/>
          <w:szCs w:val="24"/>
        </w:rPr>
        <w:t>12.1</w:t>
      </w:r>
      <w:r w:rsidRPr="00E62A3C">
        <w:rPr>
          <w:rFonts w:ascii="Times New Roman" w:hAnsi="Times New Roman"/>
          <w:sz w:val="24"/>
          <w:szCs w:val="24"/>
        </w:rPr>
        <w:tab/>
        <w:t xml:space="preserve">The Vendor would be given lead time as per PO. Lead time shall be 45 days from the date of PO acknowledgement by the Vendor. </w:t>
      </w:r>
    </w:p>
    <w:p w14:paraId="5BD08AB7" w14:textId="77777777" w:rsidR="003550B5" w:rsidRPr="00E62A3C" w:rsidRDefault="003550B5" w:rsidP="003550B5">
      <w:pPr>
        <w:pStyle w:val="h1"/>
        <w:spacing w:line="300" w:lineRule="auto"/>
        <w:jc w:val="both"/>
        <w:rPr>
          <w:rFonts w:ascii="Times New Roman" w:hAnsi="Times New Roman"/>
          <w:szCs w:val="24"/>
          <w:u w:val="none"/>
        </w:rPr>
      </w:pPr>
      <w:r w:rsidRPr="00E62A3C">
        <w:rPr>
          <w:rFonts w:ascii="Times New Roman" w:hAnsi="Times New Roman"/>
          <w:szCs w:val="24"/>
          <w:u w:val="none"/>
        </w:rPr>
        <w:t>12.2</w:t>
      </w:r>
      <w:r w:rsidRPr="00E62A3C">
        <w:rPr>
          <w:rFonts w:ascii="Times New Roman" w:hAnsi="Times New Roman"/>
          <w:szCs w:val="24"/>
          <w:u w:val="none"/>
        </w:rPr>
        <w:tab/>
        <w:t>The Vendor would be informed to stock as per requirement and the Vendor would be under obligation to maintain the same.</w:t>
      </w:r>
    </w:p>
    <w:p w14:paraId="6A667428" w14:textId="77777777" w:rsidR="003550B5" w:rsidRPr="00E62A3C" w:rsidRDefault="003550B5" w:rsidP="003550B5">
      <w:pPr>
        <w:pStyle w:val="h1"/>
        <w:spacing w:line="300" w:lineRule="auto"/>
        <w:jc w:val="both"/>
        <w:rPr>
          <w:rFonts w:ascii="Times New Roman" w:hAnsi="Times New Roman"/>
          <w:szCs w:val="24"/>
          <w:u w:val="none"/>
        </w:rPr>
      </w:pPr>
      <w:r w:rsidRPr="00E62A3C">
        <w:rPr>
          <w:rFonts w:ascii="Times New Roman" w:hAnsi="Times New Roman"/>
          <w:szCs w:val="24"/>
          <w:u w:val="none"/>
        </w:rPr>
        <w:t>12.3</w:t>
      </w:r>
      <w:r w:rsidRPr="00E62A3C">
        <w:rPr>
          <w:rFonts w:ascii="Times New Roman" w:hAnsi="Times New Roman"/>
          <w:szCs w:val="24"/>
          <w:u w:val="none"/>
        </w:rPr>
        <w:tab/>
        <w:t>The Vendor agrees to reply warranty as per terms and conditions of PO.</w:t>
      </w:r>
      <w:r w:rsidRPr="00E62A3C">
        <w:rPr>
          <w:rFonts w:ascii="Times New Roman" w:hAnsi="Times New Roman"/>
          <w:szCs w:val="24"/>
          <w:u w:val="none"/>
        </w:rPr>
        <w:tab/>
      </w:r>
    </w:p>
    <w:p w14:paraId="77830F06" w14:textId="77777777" w:rsidR="003550B5" w:rsidRPr="00E62A3C" w:rsidRDefault="003550B5" w:rsidP="003550B5">
      <w:pPr>
        <w:pStyle w:val="h1"/>
        <w:spacing w:line="300" w:lineRule="auto"/>
        <w:jc w:val="both"/>
        <w:rPr>
          <w:rFonts w:ascii="Times New Roman" w:hAnsi="Times New Roman"/>
          <w:szCs w:val="24"/>
          <w:u w:val="none"/>
        </w:rPr>
      </w:pPr>
    </w:p>
    <w:p w14:paraId="79E459FA" w14:textId="77777777" w:rsidR="003550B5" w:rsidRPr="00E62A3C" w:rsidRDefault="003550B5" w:rsidP="003550B5">
      <w:pPr>
        <w:tabs>
          <w:tab w:val="num" w:pos="567"/>
        </w:tabs>
        <w:ind w:left="567" w:right="-36" w:hanging="567"/>
        <w:jc w:val="both"/>
        <w:rPr>
          <w:rFonts w:ascii="Times New Roman" w:eastAsia="Arial Unicode MS" w:hAnsi="Times New Roman"/>
          <w:b/>
          <w:sz w:val="24"/>
          <w:szCs w:val="24"/>
        </w:rPr>
      </w:pPr>
      <w:r w:rsidRPr="00E62A3C">
        <w:rPr>
          <w:rFonts w:ascii="Times New Roman" w:hAnsi="Times New Roman"/>
          <w:sz w:val="24"/>
          <w:szCs w:val="24"/>
        </w:rPr>
        <w:t xml:space="preserve">13. </w:t>
      </w:r>
      <w:r w:rsidRPr="00E62A3C">
        <w:rPr>
          <w:rFonts w:ascii="Times New Roman" w:eastAsia="Arial Unicode MS" w:hAnsi="Times New Roman"/>
          <w:b/>
          <w:sz w:val="24"/>
          <w:szCs w:val="24"/>
        </w:rPr>
        <w:t>Intellectual Property</w:t>
      </w:r>
    </w:p>
    <w:p w14:paraId="485CD550" w14:textId="77777777" w:rsidR="003550B5" w:rsidRPr="00E62A3C" w:rsidRDefault="003550B5" w:rsidP="003550B5">
      <w:pPr>
        <w:tabs>
          <w:tab w:val="num" w:pos="720"/>
        </w:tabs>
        <w:ind w:left="720" w:right="-36" w:hanging="720"/>
        <w:jc w:val="both"/>
        <w:rPr>
          <w:rFonts w:ascii="Times New Roman" w:eastAsia="Arial Unicode MS" w:hAnsi="Times New Roman"/>
          <w:b/>
          <w:sz w:val="24"/>
          <w:szCs w:val="24"/>
        </w:rPr>
      </w:pPr>
    </w:p>
    <w:p w14:paraId="2C7043E4" w14:textId="77777777" w:rsidR="003550B5" w:rsidRPr="00E62A3C" w:rsidRDefault="003550B5" w:rsidP="003550B5">
      <w:pPr>
        <w:tabs>
          <w:tab w:val="num" w:pos="1134"/>
        </w:tabs>
        <w:ind w:left="1134" w:right="-36" w:hanging="567"/>
        <w:jc w:val="both"/>
        <w:rPr>
          <w:rFonts w:ascii="Times New Roman" w:eastAsia="Arial Unicode MS" w:hAnsi="Times New Roman"/>
          <w:sz w:val="24"/>
          <w:szCs w:val="24"/>
        </w:rPr>
      </w:pPr>
      <w:r w:rsidRPr="00E62A3C">
        <w:rPr>
          <w:rFonts w:ascii="Times New Roman" w:eastAsia="Arial Unicode MS" w:hAnsi="Times New Roman"/>
          <w:sz w:val="24"/>
          <w:szCs w:val="24"/>
        </w:rPr>
        <w:lastRenderedPageBreak/>
        <w:t>(</w:t>
      </w:r>
      <w:proofErr w:type="spellStart"/>
      <w:r w:rsidRPr="00E62A3C">
        <w:rPr>
          <w:rFonts w:ascii="Times New Roman" w:eastAsia="Arial Unicode MS" w:hAnsi="Times New Roman"/>
          <w:sz w:val="24"/>
          <w:szCs w:val="24"/>
        </w:rPr>
        <w:t>i</w:t>
      </w:r>
      <w:proofErr w:type="spellEnd"/>
      <w:r w:rsidRPr="00E62A3C">
        <w:rPr>
          <w:rFonts w:ascii="Times New Roman" w:eastAsia="Arial Unicode MS" w:hAnsi="Times New Roman"/>
          <w:sz w:val="24"/>
          <w:szCs w:val="24"/>
        </w:rPr>
        <w:t>)</w:t>
      </w:r>
      <w:r w:rsidRPr="00E62A3C">
        <w:rPr>
          <w:rFonts w:ascii="Times New Roman" w:eastAsia="Arial Unicode MS" w:hAnsi="Times New Roman"/>
          <w:b/>
          <w:sz w:val="24"/>
          <w:szCs w:val="24"/>
        </w:rPr>
        <w:t xml:space="preserve"> </w:t>
      </w:r>
      <w:r w:rsidRPr="00E62A3C">
        <w:rPr>
          <w:rFonts w:ascii="Times New Roman" w:eastAsia="Arial Unicode MS" w:hAnsi="Times New Roman"/>
          <w:b/>
          <w:sz w:val="24"/>
          <w:szCs w:val="24"/>
        </w:rPr>
        <w:tab/>
      </w:r>
      <w:r w:rsidRPr="00E62A3C">
        <w:rPr>
          <w:rFonts w:ascii="Times New Roman" w:eastAsia="Arial Unicode MS" w:hAnsi="Times New Roman"/>
          <w:sz w:val="24"/>
          <w:szCs w:val="24"/>
        </w:rPr>
        <w:t>All intellectual property including but not limited to trademark, logo, slogans, marks, labels whether registered or not, shall be the sole property of Party having its ownership and neither Party shall be authorized by virtue of anything contained in this Agreement to use or exploit in any manner whatsoever any intellectual property owned by the other Party, except as may be mutually agreed between the Parties for the purposes of this Agreement.</w:t>
      </w:r>
    </w:p>
    <w:p w14:paraId="69E955E5" w14:textId="77777777" w:rsidR="003550B5" w:rsidRPr="00E62A3C" w:rsidRDefault="003550B5" w:rsidP="003550B5">
      <w:pPr>
        <w:tabs>
          <w:tab w:val="num" w:pos="1134"/>
        </w:tabs>
        <w:ind w:left="1134" w:right="-36" w:hanging="567"/>
        <w:jc w:val="both"/>
        <w:rPr>
          <w:rFonts w:ascii="Times New Roman" w:eastAsia="Arial Unicode MS" w:hAnsi="Times New Roman"/>
          <w:sz w:val="24"/>
          <w:szCs w:val="24"/>
        </w:rPr>
      </w:pPr>
    </w:p>
    <w:p w14:paraId="37912AC0" w14:textId="77777777" w:rsidR="003550B5" w:rsidRPr="00E62A3C" w:rsidRDefault="003550B5" w:rsidP="003550B5">
      <w:pPr>
        <w:tabs>
          <w:tab w:val="num" w:pos="1134"/>
        </w:tabs>
        <w:ind w:left="1134" w:right="-36" w:hanging="567"/>
        <w:jc w:val="both"/>
        <w:rPr>
          <w:rFonts w:ascii="Times New Roman" w:eastAsia="Arial Unicode MS" w:hAnsi="Times New Roman"/>
          <w:sz w:val="24"/>
          <w:szCs w:val="24"/>
        </w:rPr>
      </w:pPr>
      <w:r w:rsidRPr="00E62A3C">
        <w:rPr>
          <w:rFonts w:ascii="Times New Roman" w:eastAsia="Arial Unicode MS" w:hAnsi="Times New Roman"/>
          <w:sz w:val="24"/>
          <w:szCs w:val="24"/>
        </w:rPr>
        <w:t>(ii)</w:t>
      </w:r>
      <w:r w:rsidRPr="00E62A3C">
        <w:rPr>
          <w:rFonts w:ascii="Times New Roman" w:eastAsia="Arial Unicode MS" w:hAnsi="Times New Roman"/>
          <w:sz w:val="24"/>
          <w:szCs w:val="24"/>
        </w:rPr>
        <w:tab/>
        <w:t xml:space="preserve"> Nothing in this Agreement authorizes or permits either Party to use Other Party’s logo, product logo or any trademark without its prior written including but not limited to displaying/use of Other Party’s logo or trademark on its website, in any campaign or other public disclosure.</w:t>
      </w:r>
    </w:p>
    <w:p w14:paraId="5721EB8E" w14:textId="77777777" w:rsidR="003550B5" w:rsidRPr="00E62A3C" w:rsidRDefault="003550B5" w:rsidP="003550B5">
      <w:pPr>
        <w:pStyle w:val="h1"/>
        <w:spacing w:line="300" w:lineRule="auto"/>
        <w:jc w:val="both"/>
        <w:rPr>
          <w:rFonts w:ascii="Times New Roman" w:hAnsi="Times New Roman"/>
          <w:szCs w:val="24"/>
          <w:u w:val="none"/>
        </w:rPr>
      </w:pPr>
    </w:p>
    <w:p w14:paraId="4B567E54" w14:textId="77777777" w:rsidR="003550B5" w:rsidRPr="00E62A3C" w:rsidRDefault="003550B5" w:rsidP="003550B5">
      <w:pPr>
        <w:spacing w:line="300" w:lineRule="auto"/>
        <w:ind w:left="360"/>
        <w:jc w:val="both"/>
        <w:rPr>
          <w:rFonts w:ascii="Times New Roman" w:hAnsi="Times New Roman"/>
          <w:sz w:val="24"/>
          <w:szCs w:val="24"/>
        </w:rPr>
      </w:pPr>
    </w:p>
    <w:p w14:paraId="50392AE4" w14:textId="77777777" w:rsidR="003550B5" w:rsidRPr="00E62A3C" w:rsidRDefault="003550B5" w:rsidP="003550B5">
      <w:pPr>
        <w:pStyle w:val="Heading1"/>
        <w:tabs>
          <w:tab w:val="left" w:pos="810"/>
        </w:tabs>
        <w:spacing w:before="0" w:after="0" w:line="300" w:lineRule="auto"/>
        <w:ind w:left="720" w:hanging="578"/>
        <w:rPr>
          <w:rFonts w:ascii="Times New Roman" w:hAnsi="Times New Roman" w:cs="Times New Roman"/>
          <w:bCs/>
          <w:sz w:val="24"/>
          <w:szCs w:val="24"/>
        </w:rPr>
      </w:pPr>
      <w:r w:rsidRPr="00E62A3C">
        <w:rPr>
          <w:rFonts w:ascii="Times New Roman" w:hAnsi="Times New Roman" w:cs="Times New Roman"/>
          <w:sz w:val="24"/>
          <w:szCs w:val="24"/>
        </w:rPr>
        <w:t>14.</w:t>
      </w:r>
      <w:r w:rsidRPr="00E62A3C">
        <w:rPr>
          <w:rFonts w:ascii="Times New Roman" w:hAnsi="Times New Roman" w:cs="Times New Roman"/>
          <w:sz w:val="24"/>
          <w:szCs w:val="24"/>
        </w:rPr>
        <w:tab/>
        <w:t>FORCE MAJEURE</w:t>
      </w:r>
    </w:p>
    <w:p w14:paraId="3C2F4685" w14:textId="77777777" w:rsidR="003550B5" w:rsidRPr="00E62A3C" w:rsidRDefault="003550B5" w:rsidP="003550B5">
      <w:pPr>
        <w:spacing w:line="300" w:lineRule="auto"/>
        <w:jc w:val="both"/>
        <w:rPr>
          <w:rFonts w:ascii="Times New Roman" w:hAnsi="Times New Roman"/>
          <w:bCs/>
          <w:sz w:val="24"/>
          <w:szCs w:val="24"/>
        </w:rPr>
      </w:pPr>
    </w:p>
    <w:p w14:paraId="7CB1200C"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Neither Party shall be liable for failure to timely perform under this Agreement to the extent that its performance is delayed by a force Majeure event when caused by any of the following which are beyond the Party’s reasonable control, without the Party’s fault or negligence, and which could not have been avoided by the party’s use of due care:  acts of God including hurricanes, tornadoes, earthquakes and floods; acts of terrorism; civil unrest; interference by civil or military authority, including war and embargoes; fires; epidemics; and labour strikes (other than Labour strikes with the work force of the delayed Party). The Party claiming Force Majeure has the burden of establishing that a force majeure event has delayed performance and will use commercially reasonable efforts to minimize the delay. If the Vendor claims a force majeure event that delays its performance by more than fifteen (15) days, Either Party may cancel any further performance or terminate this Agreement with no liability.</w:t>
      </w:r>
    </w:p>
    <w:p w14:paraId="3227745B" w14:textId="77777777" w:rsidR="003550B5" w:rsidRPr="00E62A3C" w:rsidRDefault="003550B5" w:rsidP="003550B5">
      <w:pPr>
        <w:spacing w:line="300" w:lineRule="auto"/>
        <w:ind w:left="360" w:hanging="644"/>
        <w:jc w:val="both"/>
        <w:rPr>
          <w:rFonts w:ascii="Times New Roman" w:hAnsi="Times New Roman"/>
          <w:bCs/>
          <w:sz w:val="24"/>
          <w:szCs w:val="24"/>
        </w:rPr>
      </w:pPr>
    </w:p>
    <w:p w14:paraId="2EA7949C" w14:textId="77777777" w:rsidR="003550B5" w:rsidRPr="00E62A3C" w:rsidRDefault="003550B5" w:rsidP="003550B5">
      <w:pPr>
        <w:pStyle w:val="Heading1"/>
        <w:tabs>
          <w:tab w:val="left" w:pos="810"/>
        </w:tabs>
        <w:spacing w:before="0" w:after="0" w:line="300" w:lineRule="auto"/>
        <w:ind w:left="2160" w:hanging="2160"/>
        <w:rPr>
          <w:rFonts w:ascii="Times New Roman" w:hAnsi="Times New Roman" w:cs="Times New Roman"/>
          <w:bCs/>
          <w:sz w:val="24"/>
          <w:szCs w:val="24"/>
        </w:rPr>
      </w:pPr>
      <w:r w:rsidRPr="00E62A3C">
        <w:rPr>
          <w:rFonts w:ascii="Times New Roman" w:hAnsi="Times New Roman" w:cs="Times New Roman"/>
          <w:sz w:val="24"/>
          <w:szCs w:val="24"/>
        </w:rPr>
        <w:t>17</w:t>
      </w:r>
      <w:r w:rsidRPr="00E62A3C">
        <w:rPr>
          <w:rFonts w:ascii="Times New Roman" w:hAnsi="Times New Roman" w:cs="Times New Roman"/>
          <w:sz w:val="24"/>
          <w:szCs w:val="24"/>
        </w:rPr>
        <w:tab/>
        <w:t xml:space="preserve">   MISCELLANEOUS</w:t>
      </w:r>
    </w:p>
    <w:p w14:paraId="6DFCFE6F" w14:textId="77777777" w:rsidR="003550B5" w:rsidRPr="00E62A3C" w:rsidRDefault="003550B5" w:rsidP="003550B5">
      <w:pPr>
        <w:rPr>
          <w:rFonts w:ascii="Times New Roman" w:hAnsi="Times New Roman"/>
          <w:sz w:val="24"/>
          <w:szCs w:val="24"/>
        </w:rPr>
      </w:pPr>
    </w:p>
    <w:p w14:paraId="1DB9D965" w14:textId="77777777" w:rsidR="003550B5" w:rsidRPr="00E62A3C" w:rsidRDefault="003550B5" w:rsidP="00144850">
      <w:pPr>
        <w:numPr>
          <w:ilvl w:val="0"/>
          <w:numId w:val="10"/>
        </w:numPr>
        <w:tabs>
          <w:tab w:val="clear" w:pos="1080"/>
          <w:tab w:val="left" w:pos="720"/>
          <w:tab w:val="num" w:pos="1440"/>
        </w:tabs>
        <w:suppressAutoHyphens/>
        <w:spacing w:line="300" w:lineRule="auto"/>
        <w:jc w:val="both"/>
        <w:rPr>
          <w:rFonts w:ascii="Times New Roman" w:hAnsi="Times New Roman"/>
          <w:b/>
          <w:spacing w:val="-2"/>
          <w:sz w:val="24"/>
          <w:szCs w:val="24"/>
          <w:u w:val="single"/>
        </w:rPr>
      </w:pPr>
      <w:r w:rsidRPr="00E62A3C">
        <w:rPr>
          <w:rFonts w:ascii="Times New Roman" w:hAnsi="Times New Roman"/>
          <w:b/>
          <w:spacing w:val="-2"/>
          <w:sz w:val="24"/>
          <w:szCs w:val="24"/>
          <w:u w:val="single"/>
        </w:rPr>
        <w:t>Notices</w:t>
      </w:r>
    </w:p>
    <w:p w14:paraId="7DD5AEE9"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Notices and any correspondence under and relating to this Agreement, may be in writing or sent by electronic mail and (</w:t>
      </w:r>
      <w:proofErr w:type="spellStart"/>
      <w:r w:rsidRPr="00E62A3C">
        <w:rPr>
          <w:rFonts w:ascii="Times New Roman" w:hAnsi="Times New Roman"/>
          <w:color w:val="000000"/>
          <w:sz w:val="24"/>
          <w:szCs w:val="24"/>
        </w:rPr>
        <w:t>i</w:t>
      </w:r>
      <w:proofErr w:type="spellEnd"/>
      <w:r w:rsidRPr="00E62A3C">
        <w:rPr>
          <w:rFonts w:ascii="Times New Roman" w:hAnsi="Times New Roman"/>
          <w:color w:val="000000"/>
          <w:sz w:val="24"/>
          <w:szCs w:val="24"/>
        </w:rPr>
        <w:t>) if in writing shall be served by sending the same by courier, addressed to the party for whom it is meant at the below mentioned address or by hand delivery duly acknowledged by the other or registered post acknowledgment due, and (ii) if by electronic mail shall be sent with a read receipt and shall be served upon receipt of the read receipt by the sending party, provided that any invoices for payment which are issued shall always also be sent in writing:</w:t>
      </w:r>
    </w:p>
    <w:p w14:paraId="09A41BD5" w14:textId="77777777" w:rsidR="003550B5" w:rsidRPr="00E62A3C" w:rsidRDefault="003550B5" w:rsidP="003550B5">
      <w:pPr>
        <w:ind w:left="720"/>
        <w:jc w:val="both"/>
        <w:rPr>
          <w:rFonts w:ascii="Times New Roman" w:hAnsi="Times New Roman"/>
          <w:color w:val="000000"/>
          <w:sz w:val="24"/>
          <w:szCs w:val="24"/>
        </w:rPr>
      </w:pPr>
    </w:p>
    <w:p w14:paraId="77CC5F2A" w14:textId="77777777" w:rsidR="003550B5" w:rsidRPr="00E62A3C" w:rsidRDefault="003550B5" w:rsidP="003550B5">
      <w:pPr>
        <w:ind w:left="720"/>
        <w:jc w:val="both"/>
        <w:rPr>
          <w:rFonts w:ascii="Times New Roman" w:hAnsi="Times New Roman"/>
          <w:bCs/>
          <w:sz w:val="24"/>
          <w:szCs w:val="24"/>
        </w:rPr>
      </w:pPr>
      <w:r w:rsidRPr="00E62A3C">
        <w:rPr>
          <w:rFonts w:ascii="Times New Roman" w:hAnsi="Times New Roman"/>
          <w:color w:val="000000"/>
          <w:sz w:val="24"/>
          <w:szCs w:val="24"/>
        </w:rPr>
        <w:t xml:space="preserve">For the </w:t>
      </w:r>
      <w:r w:rsidRPr="00E62A3C">
        <w:rPr>
          <w:rFonts w:ascii="Times New Roman" w:hAnsi="Times New Roman"/>
          <w:bCs/>
          <w:sz w:val="24"/>
          <w:szCs w:val="24"/>
        </w:rPr>
        <w:t>SYSTEM INTEGRATOR:</w:t>
      </w:r>
    </w:p>
    <w:p w14:paraId="766BD593"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lastRenderedPageBreak/>
        <w:t>M/s ________</w:t>
      </w:r>
    </w:p>
    <w:p w14:paraId="21ED6A68"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 xml:space="preserve">Mr. __________ </w:t>
      </w:r>
    </w:p>
    <w:p w14:paraId="2C17D0F4"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Designation:</w:t>
      </w:r>
    </w:p>
    <w:p w14:paraId="28B7EAD2"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 xml:space="preserve">Address: </w:t>
      </w:r>
    </w:p>
    <w:p w14:paraId="32B84D63"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 xml:space="preserve">Contact: </w:t>
      </w:r>
    </w:p>
    <w:p w14:paraId="637D934C" w14:textId="77777777" w:rsidR="003550B5" w:rsidRPr="00E62A3C" w:rsidRDefault="003550B5" w:rsidP="003550B5">
      <w:pPr>
        <w:ind w:left="720"/>
        <w:jc w:val="both"/>
        <w:rPr>
          <w:rFonts w:ascii="Times New Roman" w:hAnsi="Times New Roman"/>
          <w:color w:val="000000"/>
          <w:sz w:val="24"/>
          <w:szCs w:val="24"/>
        </w:rPr>
      </w:pPr>
      <w:r w:rsidRPr="00E62A3C">
        <w:rPr>
          <w:rFonts w:ascii="Times New Roman" w:hAnsi="Times New Roman"/>
          <w:color w:val="000000"/>
          <w:sz w:val="24"/>
          <w:szCs w:val="24"/>
        </w:rPr>
        <w:t xml:space="preserve">Email ID: </w:t>
      </w:r>
    </w:p>
    <w:p w14:paraId="6388BD9F" w14:textId="77777777" w:rsidR="003550B5" w:rsidRPr="00E62A3C" w:rsidRDefault="003550B5" w:rsidP="003550B5">
      <w:pPr>
        <w:ind w:left="720"/>
        <w:jc w:val="both"/>
        <w:rPr>
          <w:rFonts w:ascii="Times New Roman" w:hAnsi="Times New Roman"/>
          <w:color w:val="000000"/>
          <w:sz w:val="24"/>
          <w:szCs w:val="24"/>
        </w:rPr>
      </w:pPr>
    </w:p>
    <w:p w14:paraId="0FDF7600" w14:textId="77777777" w:rsidR="003550B5" w:rsidRPr="00E62A3C" w:rsidRDefault="003550B5" w:rsidP="003550B5">
      <w:pPr>
        <w:shd w:val="clear" w:color="auto" w:fill="FFFFFF"/>
        <w:spacing w:before="173"/>
        <w:ind w:left="720"/>
        <w:jc w:val="both"/>
        <w:rPr>
          <w:rFonts w:ascii="Times New Roman" w:hAnsi="Times New Roman"/>
          <w:color w:val="000000"/>
          <w:sz w:val="24"/>
          <w:szCs w:val="24"/>
        </w:rPr>
      </w:pPr>
      <w:r w:rsidRPr="00E62A3C">
        <w:rPr>
          <w:rFonts w:ascii="Times New Roman" w:hAnsi="Times New Roman"/>
          <w:color w:val="000000"/>
          <w:sz w:val="24"/>
          <w:szCs w:val="24"/>
        </w:rPr>
        <w:t>For the VENDOR:</w:t>
      </w:r>
    </w:p>
    <w:p w14:paraId="0ABE8D6F" w14:textId="77777777" w:rsidR="003550B5" w:rsidRPr="00E62A3C" w:rsidRDefault="003550B5" w:rsidP="003550B5">
      <w:pPr>
        <w:shd w:val="clear" w:color="auto" w:fill="FFFFFF"/>
        <w:ind w:left="720"/>
        <w:jc w:val="both"/>
        <w:rPr>
          <w:rFonts w:ascii="Times New Roman" w:hAnsi="Times New Roman"/>
          <w:color w:val="000000"/>
          <w:sz w:val="24"/>
          <w:szCs w:val="24"/>
        </w:rPr>
      </w:pPr>
      <w:r w:rsidRPr="00E62A3C">
        <w:rPr>
          <w:rFonts w:ascii="Times New Roman" w:hAnsi="Times New Roman"/>
          <w:color w:val="000000"/>
          <w:sz w:val="24"/>
          <w:szCs w:val="24"/>
        </w:rPr>
        <w:t>M/s DAHUA TECHNOLOGY INDIA PRIVATE LIMITED</w:t>
      </w:r>
    </w:p>
    <w:p w14:paraId="4B448DFA" w14:textId="77777777" w:rsidR="003550B5" w:rsidRPr="00E62A3C" w:rsidRDefault="003550B5" w:rsidP="003550B5">
      <w:pPr>
        <w:shd w:val="clear" w:color="auto" w:fill="FFFFFF"/>
        <w:ind w:left="720"/>
        <w:jc w:val="both"/>
        <w:rPr>
          <w:rFonts w:ascii="Times New Roman" w:hAnsi="Times New Roman"/>
          <w:color w:val="000000"/>
          <w:sz w:val="24"/>
          <w:szCs w:val="24"/>
        </w:rPr>
      </w:pPr>
      <w:r w:rsidRPr="00E62A3C">
        <w:rPr>
          <w:rFonts w:ascii="Times New Roman" w:hAnsi="Times New Roman"/>
          <w:color w:val="000000"/>
          <w:sz w:val="24"/>
          <w:szCs w:val="24"/>
        </w:rPr>
        <w:t>Mr. ________</w:t>
      </w:r>
    </w:p>
    <w:p w14:paraId="20078192" w14:textId="77777777" w:rsidR="003550B5" w:rsidRPr="00E62A3C" w:rsidRDefault="003550B5" w:rsidP="003550B5">
      <w:pPr>
        <w:shd w:val="clear" w:color="auto" w:fill="FFFFFF"/>
        <w:ind w:left="720"/>
        <w:jc w:val="both"/>
        <w:rPr>
          <w:rFonts w:ascii="Times New Roman" w:hAnsi="Times New Roman"/>
          <w:color w:val="000000"/>
          <w:sz w:val="24"/>
          <w:szCs w:val="24"/>
        </w:rPr>
      </w:pPr>
      <w:r w:rsidRPr="00E62A3C">
        <w:rPr>
          <w:rFonts w:ascii="Times New Roman" w:hAnsi="Times New Roman"/>
          <w:color w:val="000000"/>
          <w:sz w:val="24"/>
          <w:szCs w:val="24"/>
        </w:rPr>
        <w:t>Designation:</w:t>
      </w:r>
    </w:p>
    <w:p w14:paraId="5B027808" w14:textId="77777777" w:rsidR="003550B5" w:rsidRPr="00E62A3C" w:rsidRDefault="003550B5" w:rsidP="003550B5">
      <w:pPr>
        <w:shd w:val="clear" w:color="auto" w:fill="FFFFFF"/>
        <w:ind w:left="720"/>
        <w:jc w:val="both"/>
        <w:rPr>
          <w:rFonts w:ascii="Times New Roman" w:hAnsi="Times New Roman"/>
          <w:color w:val="000000"/>
          <w:sz w:val="24"/>
          <w:szCs w:val="24"/>
        </w:rPr>
      </w:pPr>
      <w:r w:rsidRPr="00E62A3C">
        <w:rPr>
          <w:rFonts w:ascii="Times New Roman" w:hAnsi="Times New Roman"/>
          <w:color w:val="000000"/>
          <w:sz w:val="24"/>
          <w:szCs w:val="24"/>
        </w:rPr>
        <w:t>Address:  9</w:t>
      </w:r>
      <w:r w:rsidRPr="00E62A3C">
        <w:rPr>
          <w:rFonts w:ascii="Times New Roman" w:hAnsi="Times New Roman"/>
          <w:color w:val="000000"/>
          <w:sz w:val="24"/>
          <w:szCs w:val="24"/>
          <w:vertAlign w:val="superscript"/>
        </w:rPr>
        <w:t xml:space="preserve">th </w:t>
      </w:r>
      <w:r w:rsidRPr="00E62A3C">
        <w:rPr>
          <w:rFonts w:ascii="Times New Roman" w:hAnsi="Times New Roman"/>
          <w:color w:val="000000"/>
          <w:sz w:val="24"/>
          <w:szCs w:val="24"/>
        </w:rPr>
        <w:t>Floor, Tower A, DLF Cyber Greens, DLF Cyber City, Phase III, Gurugram, Haryana, 122002</w:t>
      </w:r>
    </w:p>
    <w:p w14:paraId="08C3BB61" w14:textId="77777777" w:rsidR="003550B5" w:rsidRPr="00E62A3C" w:rsidRDefault="003550B5" w:rsidP="003550B5">
      <w:pPr>
        <w:shd w:val="clear" w:color="auto" w:fill="FFFFFF"/>
        <w:ind w:left="720"/>
        <w:jc w:val="both"/>
        <w:rPr>
          <w:rFonts w:ascii="Times New Roman" w:hAnsi="Times New Roman"/>
          <w:color w:val="000000"/>
          <w:sz w:val="24"/>
          <w:szCs w:val="24"/>
        </w:rPr>
      </w:pPr>
      <w:r w:rsidRPr="00E62A3C">
        <w:rPr>
          <w:rFonts w:ascii="Times New Roman" w:hAnsi="Times New Roman"/>
          <w:color w:val="000000"/>
          <w:sz w:val="24"/>
          <w:szCs w:val="24"/>
        </w:rPr>
        <w:t>Contact: 0124-4569100 (L)</w:t>
      </w:r>
    </w:p>
    <w:p w14:paraId="57F81E00"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color w:val="000000"/>
          <w:sz w:val="24"/>
          <w:szCs w:val="24"/>
        </w:rPr>
        <w:t xml:space="preserve">Email: </w:t>
      </w:r>
    </w:p>
    <w:p w14:paraId="64A3D4D1" w14:textId="77777777" w:rsidR="003550B5" w:rsidRPr="00E62A3C" w:rsidRDefault="003550B5" w:rsidP="003550B5">
      <w:pPr>
        <w:spacing w:line="300" w:lineRule="auto"/>
        <w:ind w:left="720"/>
        <w:jc w:val="both"/>
        <w:rPr>
          <w:rFonts w:ascii="Times New Roman" w:hAnsi="Times New Roman"/>
          <w:bCs/>
          <w:sz w:val="24"/>
          <w:szCs w:val="24"/>
        </w:rPr>
      </w:pPr>
    </w:p>
    <w:p w14:paraId="7C284890" w14:textId="77777777" w:rsidR="003550B5" w:rsidRPr="00E62A3C" w:rsidRDefault="003550B5" w:rsidP="00144850">
      <w:pPr>
        <w:numPr>
          <w:ilvl w:val="0"/>
          <w:numId w:val="10"/>
        </w:numPr>
        <w:tabs>
          <w:tab w:val="clear" w:pos="1080"/>
          <w:tab w:val="left" w:pos="720"/>
          <w:tab w:val="num" w:pos="1440"/>
        </w:tabs>
        <w:suppressAutoHyphens/>
        <w:spacing w:line="300" w:lineRule="auto"/>
        <w:jc w:val="both"/>
        <w:rPr>
          <w:rFonts w:ascii="Times New Roman" w:hAnsi="Times New Roman"/>
          <w:b/>
          <w:spacing w:val="-2"/>
          <w:sz w:val="24"/>
          <w:szCs w:val="24"/>
          <w:u w:val="single"/>
        </w:rPr>
      </w:pPr>
      <w:r w:rsidRPr="00E62A3C">
        <w:rPr>
          <w:rFonts w:ascii="Times New Roman" w:hAnsi="Times New Roman"/>
          <w:b/>
          <w:spacing w:val="-2"/>
          <w:sz w:val="24"/>
          <w:szCs w:val="24"/>
          <w:u w:val="single"/>
        </w:rPr>
        <w:t>Waiver</w:t>
      </w:r>
    </w:p>
    <w:p w14:paraId="3074B912"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 xml:space="preserve">The failure, with or without intent, of any Party hereto to insist upon the performance by the other Party, of any term or stipulation of this Agreement, shall not be treated as, or be deemed to constitute, a modification of any terms or stipulations of this Agreement. Nor shall such failure or election be deemed to constitute a waiver of the right of such Party, at any time whatsoever thereafter, to insist upon performance by the other, strictly in accordance with any terms or provisions hereof. </w:t>
      </w:r>
    </w:p>
    <w:p w14:paraId="08ECABA7" w14:textId="77777777" w:rsidR="003550B5" w:rsidRPr="00E62A3C" w:rsidRDefault="003550B5" w:rsidP="003550B5">
      <w:pPr>
        <w:pStyle w:val="BodyText"/>
        <w:spacing w:line="300" w:lineRule="auto"/>
        <w:ind w:left="360"/>
        <w:rPr>
          <w:rFonts w:ascii="Times New Roman" w:hAnsi="Times New Roman"/>
          <w:spacing w:val="-3"/>
          <w:sz w:val="24"/>
          <w:szCs w:val="24"/>
        </w:rPr>
      </w:pPr>
    </w:p>
    <w:p w14:paraId="7A81DD69" w14:textId="77777777" w:rsidR="003550B5" w:rsidRPr="00E62A3C" w:rsidRDefault="003550B5" w:rsidP="00144850">
      <w:pPr>
        <w:numPr>
          <w:ilvl w:val="0"/>
          <w:numId w:val="10"/>
        </w:numPr>
        <w:tabs>
          <w:tab w:val="clear" w:pos="1080"/>
          <w:tab w:val="left" w:pos="720"/>
          <w:tab w:val="num" w:pos="1440"/>
        </w:tabs>
        <w:suppressAutoHyphens/>
        <w:spacing w:line="300" w:lineRule="auto"/>
        <w:jc w:val="both"/>
        <w:rPr>
          <w:rFonts w:ascii="Times New Roman" w:hAnsi="Times New Roman"/>
          <w:b/>
          <w:sz w:val="24"/>
          <w:szCs w:val="24"/>
          <w:u w:val="single"/>
        </w:rPr>
      </w:pPr>
      <w:r w:rsidRPr="00E62A3C">
        <w:rPr>
          <w:rFonts w:ascii="Times New Roman" w:hAnsi="Times New Roman"/>
          <w:b/>
          <w:sz w:val="24"/>
          <w:szCs w:val="24"/>
          <w:u w:val="single"/>
        </w:rPr>
        <w:t>Entire Agreement</w:t>
      </w:r>
    </w:p>
    <w:p w14:paraId="63180ABD"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 xml:space="preserve">The parties hereto confirm and acknowledge that this Agreement shall constitute the entire agreement between them and shall supersede and override all previous communications, either oral or written, between the parties with respect to the subject matter of this Agreement, and no agreement or understanding varying or extending the same shall be binding upon any Party hereto unless arising out of the specific provisions of this Agreement. </w:t>
      </w:r>
    </w:p>
    <w:p w14:paraId="2C60EFC5" w14:textId="77777777" w:rsidR="003550B5" w:rsidRPr="00E62A3C" w:rsidRDefault="003550B5" w:rsidP="003550B5">
      <w:pPr>
        <w:spacing w:line="300" w:lineRule="auto"/>
        <w:ind w:left="349"/>
        <w:jc w:val="both"/>
        <w:rPr>
          <w:rFonts w:ascii="Times New Roman" w:hAnsi="Times New Roman"/>
          <w:spacing w:val="-3"/>
          <w:sz w:val="24"/>
          <w:szCs w:val="24"/>
        </w:rPr>
      </w:pPr>
    </w:p>
    <w:p w14:paraId="1DDB1CC1" w14:textId="77777777" w:rsidR="003550B5" w:rsidRPr="00E62A3C" w:rsidRDefault="003550B5" w:rsidP="00144850">
      <w:pPr>
        <w:numPr>
          <w:ilvl w:val="0"/>
          <w:numId w:val="10"/>
        </w:numPr>
        <w:tabs>
          <w:tab w:val="clear" w:pos="1080"/>
          <w:tab w:val="left" w:pos="720"/>
          <w:tab w:val="num" w:pos="1440"/>
        </w:tabs>
        <w:suppressAutoHyphens/>
        <w:spacing w:line="300" w:lineRule="auto"/>
        <w:jc w:val="both"/>
        <w:rPr>
          <w:rFonts w:ascii="Times New Roman" w:hAnsi="Times New Roman"/>
          <w:b/>
          <w:spacing w:val="-2"/>
          <w:sz w:val="24"/>
          <w:szCs w:val="24"/>
          <w:u w:val="single"/>
        </w:rPr>
      </w:pPr>
      <w:r w:rsidRPr="00E62A3C">
        <w:rPr>
          <w:rFonts w:ascii="Times New Roman" w:hAnsi="Times New Roman"/>
          <w:b/>
          <w:spacing w:val="-2"/>
          <w:sz w:val="24"/>
          <w:szCs w:val="24"/>
          <w:u w:val="single"/>
        </w:rPr>
        <w:t>Modification</w:t>
      </w:r>
    </w:p>
    <w:p w14:paraId="79EAD6D3"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No amendment, modification or addition to this Agreement shall be effective or binding on either of the parties hereto unless set forth in writing and executed by them through their duly authorized representatives.</w:t>
      </w:r>
    </w:p>
    <w:p w14:paraId="41405E21" w14:textId="77777777" w:rsidR="003550B5" w:rsidRPr="00E62A3C" w:rsidRDefault="003550B5" w:rsidP="003550B5">
      <w:pPr>
        <w:spacing w:line="300" w:lineRule="auto"/>
        <w:jc w:val="both"/>
        <w:rPr>
          <w:rFonts w:ascii="Times New Roman" w:hAnsi="Times New Roman"/>
          <w:b/>
          <w:bCs/>
          <w:sz w:val="24"/>
          <w:szCs w:val="24"/>
        </w:rPr>
      </w:pPr>
    </w:p>
    <w:p w14:paraId="5D67ED08" w14:textId="77777777" w:rsidR="003550B5" w:rsidRPr="00E62A3C" w:rsidRDefault="003550B5" w:rsidP="00144850">
      <w:pPr>
        <w:numPr>
          <w:ilvl w:val="0"/>
          <w:numId w:val="10"/>
        </w:numPr>
        <w:tabs>
          <w:tab w:val="clear" w:pos="1080"/>
          <w:tab w:val="left" w:pos="720"/>
          <w:tab w:val="num" w:pos="1440"/>
        </w:tabs>
        <w:suppressAutoHyphens/>
        <w:spacing w:line="300" w:lineRule="auto"/>
        <w:jc w:val="both"/>
        <w:rPr>
          <w:rFonts w:ascii="Times New Roman" w:hAnsi="Times New Roman"/>
          <w:b/>
          <w:spacing w:val="-2"/>
          <w:sz w:val="24"/>
          <w:szCs w:val="24"/>
          <w:u w:val="single"/>
        </w:rPr>
      </w:pPr>
      <w:r w:rsidRPr="00E62A3C">
        <w:rPr>
          <w:rFonts w:ascii="Times New Roman" w:hAnsi="Times New Roman"/>
          <w:b/>
          <w:spacing w:val="-2"/>
          <w:sz w:val="24"/>
          <w:szCs w:val="24"/>
          <w:u w:val="single"/>
        </w:rPr>
        <w:t>Relationship</w:t>
      </w:r>
    </w:p>
    <w:p w14:paraId="76FD2BF6" w14:textId="77777777" w:rsidR="003550B5" w:rsidRPr="00E62A3C" w:rsidRDefault="003550B5" w:rsidP="003550B5">
      <w:pPr>
        <w:spacing w:line="300" w:lineRule="auto"/>
        <w:ind w:left="720"/>
        <w:jc w:val="both"/>
        <w:rPr>
          <w:rFonts w:ascii="Times New Roman" w:hAnsi="Times New Roman"/>
          <w:bCs/>
          <w:sz w:val="24"/>
          <w:szCs w:val="24"/>
        </w:rPr>
      </w:pPr>
    </w:p>
    <w:p w14:paraId="698C7753"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The parties hereby expressly agree that neither Party shall be deemed, either directly or indirectly, to be the employer, franchiser, contractor or principal of the other Party.</w:t>
      </w:r>
    </w:p>
    <w:p w14:paraId="4CCA87D7" w14:textId="77777777" w:rsidR="003550B5" w:rsidRPr="00E62A3C" w:rsidRDefault="003550B5" w:rsidP="003550B5">
      <w:pPr>
        <w:spacing w:line="300" w:lineRule="auto"/>
        <w:ind w:left="720"/>
        <w:jc w:val="both"/>
        <w:rPr>
          <w:rFonts w:ascii="Times New Roman" w:hAnsi="Times New Roman"/>
          <w:bCs/>
          <w:sz w:val="24"/>
          <w:szCs w:val="24"/>
        </w:rPr>
      </w:pPr>
    </w:p>
    <w:p w14:paraId="10CA1109" w14:textId="2B277F04"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The staff/employees of the other Party and this Agreement has been executed expressly on a principal-to-principal arrangement.</w:t>
      </w:r>
    </w:p>
    <w:p w14:paraId="32FC3626" w14:textId="77777777" w:rsidR="003550B5" w:rsidRPr="00E62A3C" w:rsidRDefault="003550B5" w:rsidP="003550B5">
      <w:pPr>
        <w:spacing w:line="300" w:lineRule="auto"/>
        <w:ind w:hanging="360"/>
        <w:jc w:val="both"/>
        <w:rPr>
          <w:rFonts w:ascii="Times New Roman" w:hAnsi="Times New Roman"/>
          <w:bCs/>
          <w:sz w:val="24"/>
          <w:szCs w:val="24"/>
        </w:rPr>
      </w:pPr>
    </w:p>
    <w:p w14:paraId="10B62C45" w14:textId="77777777" w:rsidR="003550B5" w:rsidRPr="00E62A3C" w:rsidRDefault="003550B5" w:rsidP="00144850">
      <w:pPr>
        <w:numPr>
          <w:ilvl w:val="0"/>
          <w:numId w:val="10"/>
        </w:numPr>
        <w:tabs>
          <w:tab w:val="clear" w:pos="1080"/>
          <w:tab w:val="left" w:pos="720"/>
          <w:tab w:val="num" w:pos="1429"/>
        </w:tabs>
        <w:suppressAutoHyphens/>
        <w:spacing w:line="300" w:lineRule="auto"/>
        <w:ind w:left="1069"/>
        <w:jc w:val="both"/>
        <w:rPr>
          <w:rFonts w:ascii="Times New Roman" w:hAnsi="Times New Roman"/>
          <w:b/>
          <w:sz w:val="24"/>
          <w:szCs w:val="24"/>
          <w:u w:val="single"/>
        </w:rPr>
      </w:pPr>
      <w:r w:rsidRPr="00E62A3C">
        <w:rPr>
          <w:rFonts w:ascii="Times New Roman" w:hAnsi="Times New Roman"/>
          <w:b/>
          <w:sz w:val="24"/>
          <w:szCs w:val="24"/>
          <w:u w:val="single"/>
        </w:rPr>
        <w:t>Signing</w:t>
      </w:r>
    </w:p>
    <w:p w14:paraId="37CD0C16" w14:textId="77777777" w:rsidR="003550B5" w:rsidRPr="00E62A3C" w:rsidRDefault="003550B5" w:rsidP="003550B5">
      <w:pPr>
        <w:spacing w:line="300" w:lineRule="auto"/>
        <w:ind w:left="720"/>
        <w:jc w:val="both"/>
        <w:rPr>
          <w:rFonts w:ascii="Times New Roman" w:hAnsi="Times New Roman"/>
          <w:bCs/>
          <w:sz w:val="24"/>
          <w:szCs w:val="24"/>
        </w:rPr>
      </w:pPr>
    </w:p>
    <w:p w14:paraId="50558A99"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 xml:space="preserve">Each Party acknowledge and agrees that (a) neither signing authority nor any of Other Party’s directors, officers, employees, affiliates, representatives or agents shall ever be personally liable for any debts or liabilities arising under or related to this Agreement, and (b) Each Party shall only look to Other Party for the satisfaction of any claims under this Agreement. In no event shall signing authority nor any of the directors, officers, employees, affiliates, representatives or agents be liable for special, punitive, incidental, or consequential damages resulting from any breach of this Agreement. </w:t>
      </w:r>
    </w:p>
    <w:p w14:paraId="7CB2EAEB" w14:textId="77777777" w:rsidR="003550B5" w:rsidRPr="00E62A3C" w:rsidRDefault="003550B5" w:rsidP="003550B5">
      <w:pPr>
        <w:spacing w:line="300" w:lineRule="auto"/>
        <w:ind w:left="720"/>
        <w:jc w:val="both"/>
        <w:rPr>
          <w:rFonts w:ascii="Times New Roman" w:hAnsi="Times New Roman"/>
          <w:bCs/>
          <w:sz w:val="24"/>
          <w:szCs w:val="24"/>
        </w:rPr>
      </w:pPr>
    </w:p>
    <w:p w14:paraId="76EB2351" w14:textId="77777777" w:rsidR="003550B5" w:rsidRPr="00E62A3C" w:rsidRDefault="003550B5" w:rsidP="00144850">
      <w:pPr>
        <w:numPr>
          <w:ilvl w:val="0"/>
          <w:numId w:val="10"/>
        </w:numPr>
        <w:suppressAutoHyphens/>
        <w:jc w:val="both"/>
        <w:rPr>
          <w:rFonts w:ascii="Times New Roman" w:hAnsi="Times New Roman"/>
          <w:b/>
          <w:sz w:val="24"/>
          <w:szCs w:val="24"/>
          <w:u w:val="single"/>
        </w:rPr>
      </w:pPr>
      <w:r w:rsidRPr="00E62A3C">
        <w:rPr>
          <w:rFonts w:ascii="Times New Roman" w:hAnsi="Times New Roman"/>
          <w:b/>
          <w:bCs/>
          <w:sz w:val="24"/>
          <w:szCs w:val="24"/>
          <w:u w:val="single"/>
        </w:rPr>
        <w:t>SEVERABILITY</w:t>
      </w:r>
    </w:p>
    <w:p w14:paraId="35B6D4A3" w14:textId="77777777" w:rsidR="003550B5" w:rsidRPr="00E62A3C" w:rsidRDefault="003550B5" w:rsidP="003550B5">
      <w:pPr>
        <w:jc w:val="both"/>
        <w:rPr>
          <w:rFonts w:ascii="Times New Roman" w:hAnsi="Times New Roman"/>
          <w:sz w:val="24"/>
          <w:szCs w:val="24"/>
        </w:rPr>
      </w:pPr>
    </w:p>
    <w:p w14:paraId="42082E95" w14:textId="77777777" w:rsidR="003550B5" w:rsidRPr="00E62A3C" w:rsidRDefault="003550B5" w:rsidP="003550B5">
      <w:pPr>
        <w:spacing w:line="300" w:lineRule="auto"/>
        <w:ind w:left="720"/>
        <w:jc w:val="both"/>
        <w:rPr>
          <w:rFonts w:ascii="Times New Roman" w:hAnsi="Times New Roman"/>
          <w:bCs/>
          <w:sz w:val="24"/>
          <w:szCs w:val="24"/>
        </w:rPr>
      </w:pPr>
      <w:r w:rsidRPr="00E62A3C">
        <w:rPr>
          <w:rFonts w:ascii="Times New Roman" w:hAnsi="Times New Roman"/>
          <w:bCs/>
          <w:sz w:val="24"/>
          <w:szCs w:val="24"/>
        </w:rPr>
        <w:t>The validity of this Agreement shall not be affected should one or more of its terms or conditions be or become legally invalid so long as such term or condition is severable from and not fundamental to the obligations of either Party to this Agreement. In such case, the Parties shall negotiate in good faith to replace the invalid provision(s) with a legally valid and enforceable provision(s) which serves the same purpose or the purpose closest to the invalid or unenforceable provision(s) to the greatest extent possible.</w:t>
      </w:r>
    </w:p>
    <w:p w14:paraId="4EEFDAE7" w14:textId="77777777" w:rsidR="003550B5" w:rsidRPr="00E62A3C" w:rsidRDefault="003550B5" w:rsidP="003550B5">
      <w:pPr>
        <w:spacing w:line="300" w:lineRule="auto"/>
        <w:ind w:left="720"/>
        <w:jc w:val="both"/>
        <w:rPr>
          <w:rFonts w:ascii="Times New Roman" w:hAnsi="Times New Roman"/>
          <w:bCs/>
          <w:sz w:val="24"/>
          <w:szCs w:val="24"/>
        </w:rPr>
      </w:pPr>
    </w:p>
    <w:p w14:paraId="62ADA26A" w14:textId="77777777" w:rsidR="003550B5" w:rsidRPr="00E62A3C" w:rsidRDefault="003550B5" w:rsidP="00144850">
      <w:pPr>
        <w:numPr>
          <w:ilvl w:val="0"/>
          <w:numId w:val="10"/>
        </w:numPr>
        <w:suppressAutoHyphens/>
        <w:jc w:val="both"/>
        <w:rPr>
          <w:rFonts w:ascii="Times New Roman" w:hAnsi="Times New Roman"/>
          <w:b/>
          <w:sz w:val="24"/>
          <w:szCs w:val="24"/>
        </w:rPr>
      </w:pPr>
      <w:r w:rsidRPr="00E62A3C">
        <w:rPr>
          <w:rFonts w:ascii="Times New Roman" w:hAnsi="Times New Roman"/>
          <w:b/>
          <w:sz w:val="24"/>
          <w:szCs w:val="24"/>
        </w:rPr>
        <w:t xml:space="preserve">SURVIVAL OF </w:t>
      </w:r>
      <w:r w:rsidRPr="00E62A3C">
        <w:rPr>
          <w:rFonts w:ascii="Times New Roman" w:hAnsi="Times New Roman"/>
          <w:b/>
          <w:bCs/>
          <w:sz w:val="24"/>
          <w:szCs w:val="24"/>
        </w:rPr>
        <w:t>PROVISIONS</w:t>
      </w:r>
    </w:p>
    <w:p w14:paraId="3A3C95D3" w14:textId="77777777" w:rsidR="003550B5" w:rsidRPr="00E62A3C" w:rsidRDefault="003550B5" w:rsidP="003550B5">
      <w:pPr>
        <w:jc w:val="both"/>
        <w:rPr>
          <w:rFonts w:ascii="Times New Roman" w:hAnsi="Times New Roman"/>
          <w:bCs/>
          <w:sz w:val="24"/>
          <w:szCs w:val="24"/>
        </w:rPr>
      </w:pPr>
    </w:p>
    <w:p w14:paraId="414C86E9" w14:textId="77777777" w:rsidR="003550B5" w:rsidRPr="00E62A3C" w:rsidRDefault="003550B5" w:rsidP="003550B5">
      <w:pPr>
        <w:tabs>
          <w:tab w:val="left" w:pos="720"/>
        </w:tabs>
        <w:spacing w:line="300" w:lineRule="auto"/>
        <w:ind w:left="1080"/>
        <w:jc w:val="both"/>
        <w:rPr>
          <w:rFonts w:ascii="Times New Roman" w:hAnsi="Times New Roman"/>
          <w:sz w:val="24"/>
          <w:szCs w:val="24"/>
        </w:rPr>
      </w:pPr>
      <w:r w:rsidRPr="00E62A3C">
        <w:rPr>
          <w:rFonts w:ascii="Times New Roman" w:hAnsi="Times New Roman"/>
          <w:sz w:val="24"/>
          <w:szCs w:val="24"/>
        </w:rPr>
        <w:t>The Clauses 7,8 and 13 of this Agreement, in their nature and content, shall survive the termination or earlier termination of this Agreement.</w:t>
      </w:r>
    </w:p>
    <w:p w14:paraId="2FE06885" w14:textId="77777777" w:rsidR="003550B5" w:rsidRPr="00E62A3C" w:rsidRDefault="003550B5" w:rsidP="003550B5">
      <w:pPr>
        <w:tabs>
          <w:tab w:val="left" w:pos="720"/>
        </w:tabs>
        <w:spacing w:line="300" w:lineRule="auto"/>
        <w:ind w:left="1080"/>
        <w:jc w:val="both"/>
        <w:rPr>
          <w:rFonts w:ascii="Times New Roman" w:hAnsi="Times New Roman"/>
          <w:b/>
          <w:sz w:val="24"/>
          <w:szCs w:val="24"/>
          <w:u w:val="single"/>
        </w:rPr>
      </w:pPr>
    </w:p>
    <w:p w14:paraId="4F1681EB" w14:textId="77777777" w:rsidR="003550B5" w:rsidRPr="00E62A3C" w:rsidRDefault="003550B5" w:rsidP="00144850">
      <w:pPr>
        <w:numPr>
          <w:ilvl w:val="0"/>
          <w:numId w:val="10"/>
        </w:numPr>
        <w:tabs>
          <w:tab w:val="clear" w:pos="1080"/>
          <w:tab w:val="left" w:pos="720"/>
          <w:tab w:val="num" w:pos="1429"/>
        </w:tabs>
        <w:suppressAutoHyphens/>
        <w:spacing w:line="300" w:lineRule="auto"/>
        <w:ind w:left="1069"/>
        <w:jc w:val="both"/>
        <w:rPr>
          <w:rFonts w:ascii="Times New Roman" w:hAnsi="Times New Roman"/>
          <w:b/>
          <w:sz w:val="24"/>
          <w:szCs w:val="24"/>
          <w:u w:val="single"/>
        </w:rPr>
      </w:pPr>
      <w:r w:rsidRPr="00E62A3C">
        <w:rPr>
          <w:rFonts w:ascii="Times New Roman" w:hAnsi="Times New Roman"/>
          <w:b/>
          <w:spacing w:val="-2"/>
          <w:sz w:val="24"/>
          <w:szCs w:val="24"/>
          <w:u w:val="single"/>
        </w:rPr>
        <w:t>Counterparts</w:t>
      </w:r>
      <w:r w:rsidRPr="00E62A3C">
        <w:rPr>
          <w:rFonts w:ascii="Times New Roman" w:hAnsi="Times New Roman"/>
          <w:b/>
          <w:sz w:val="24"/>
          <w:szCs w:val="24"/>
          <w:u w:val="single"/>
        </w:rPr>
        <w:t xml:space="preserve"> </w:t>
      </w:r>
    </w:p>
    <w:p w14:paraId="2D82F8C7" w14:textId="77777777" w:rsidR="003550B5" w:rsidRPr="00E62A3C" w:rsidRDefault="003550B5" w:rsidP="003550B5">
      <w:pPr>
        <w:spacing w:line="300" w:lineRule="auto"/>
        <w:ind w:left="709"/>
        <w:jc w:val="both"/>
        <w:rPr>
          <w:rFonts w:ascii="Times New Roman" w:hAnsi="Times New Roman"/>
          <w:bCs/>
          <w:sz w:val="24"/>
          <w:szCs w:val="24"/>
        </w:rPr>
      </w:pPr>
      <w:r w:rsidRPr="00E62A3C">
        <w:rPr>
          <w:rFonts w:ascii="Times New Roman" w:hAnsi="Times New Roman"/>
          <w:bCs/>
          <w:sz w:val="24"/>
          <w:szCs w:val="24"/>
        </w:rPr>
        <w:t xml:space="preserve">This Agreement shall be executed in two counterparts one each to be retained by the respective parties. Each counterpart shall be treated as an original and shall be </w:t>
      </w:r>
      <w:r w:rsidRPr="00E62A3C">
        <w:rPr>
          <w:rFonts w:ascii="Times New Roman" w:hAnsi="Times New Roman"/>
          <w:bCs/>
          <w:sz w:val="24"/>
          <w:szCs w:val="24"/>
        </w:rPr>
        <w:lastRenderedPageBreak/>
        <w:t>capable of being enforced without reliance on the other counterparts as an original document.</w:t>
      </w:r>
    </w:p>
    <w:p w14:paraId="148EAD0F" w14:textId="77777777" w:rsidR="003550B5" w:rsidRPr="00E62A3C" w:rsidRDefault="003550B5" w:rsidP="003550B5">
      <w:pPr>
        <w:spacing w:line="300" w:lineRule="auto"/>
        <w:jc w:val="both"/>
        <w:rPr>
          <w:rFonts w:ascii="Times New Roman" w:hAnsi="Times New Roman"/>
          <w:bCs/>
          <w:sz w:val="24"/>
          <w:szCs w:val="24"/>
        </w:rPr>
      </w:pPr>
    </w:p>
    <w:p w14:paraId="4091C5DB" w14:textId="77777777" w:rsidR="003550B5" w:rsidRPr="00E62A3C" w:rsidRDefault="003550B5" w:rsidP="00144850">
      <w:pPr>
        <w:numPr>
          <w:ilvl w:val="0"/>
          <w:numId w:val="10"/>
        </w:numPr>
        <w:tabs>
          <w:tab w:val="clear" w:pos="1080"/>
          <w:tab w:val="left" w:pos="720"/>
          <w:tab w:val="num" w:pos="1429"/>
        </w:tabs>
        <w:suppressAutoHyphens/>
        <w:spacing w:line="300" w:lineRule="auto"/>
        <w:ind w:left="1069"/>
        <w:jc w:val="both"/>
        <w:rPr>
          <w:rFonts w:ascii="Times New Roman" w:hAnsi="Times New Roman"/>
          <w:sz w:val="24"/>
          <w:szCs w:val="24"/>
        </w:rPr>
      </w:pPr>
      <w:r w:rsidRPr="00E62A3C">
        <w:rPr>
          <w:rFonts w:ascii="Times New Roman" w:hAnsi="Times New Roman"/>
          <w:b/>
          <w:spacing w:val="-2"/>
          <w:sz w:val="24"/>
          <w:szCs w:val="24"/>
          <w:u w:val="single"/>
        </w:rPr>
        <w:t>Headings</w:t>
      </w:r>
    </w:p>
    <w:p w14:paraId="33603F3F" w14:textId="77777777" w:rsidR="003550B5" w:rsidRPr="00E62A3C" w:rsidRDefault="003550B5" w:rsidP="003550B5">
      <w:pPr>
        <w:spacing w:line="300" w:lineRule="auto"/>
        <w:ind w:left="720"/>
        <w:jc w:val="both"/>
        <w:rPr>
          <w:rFonts w:ascii="Times New Roman" w:eastAsia="Arial Unicode MS" w:hAnsi="Times New Roman"/>
          <w:sz w:val="24"/>
          <w:szCs w:val="24"/>
        </w:rPr>
      </w:pPr>
      <w:r w:rsidRPr="00E62A3C">
        <w:rPr>
          <w:rFonts w:ascii="Times New Roman" w:hAnsi="Times New Roman"/>
          <w:bCs/>
          <w:sz w:val="24"/>
          <w:szCs w:val="24"/>
        </w:rPr>
        <w:t>The headings used in this Agreement are inserted for convenience only and shall not affect the meaning or interpretation of this Agreement.</w:t>
      </w:r>
    </w:p>
    <w:p w14:paraId="0E6721D1" w14:textId="77777777" w:rsidR="003550B5" w:rsidRPr="00E62A3C" w:rsidRDefault="003550B5" w:rsidP="003550B5">
      <w:pPr>
        <w:spacing w:line="300" w:lineRule="auto"/>
        <w:jc w:val="both"/>
        <w:rPr>
          <w:rFonts w:ascii="Times New Roman" w:eastAsia="Arial Unicode MS" w:hAnsi="Times New Roman"/>
          <w:sz w:val="24"/>
          <w:szCs w:val="24"/>
        </w:rPr>
      </w:pPr>
    </w:p>
    <w:p w14:paraId="2588FECF" w14:textId="77777777" w:rsidR="003550B5" w:rsidRPr="00E62A3C" w:rsidRDefault="003550B5" w:rsidP="003550B5">
      <w:pPr>
        <w:ind w:right="-36"/>
        <w:jc w:val="both"/>
        <w:rPr>
          <w:rFonts w:ascii="Times New Roman" w:hAnsi="Times New Roman"/>
          <w:sz w:val="24"/>
          <w:szCs w:val="24"/>
        </w:rPr>
      </w:pPr>
      <w:r w:rsidRPr="00E62A3C">
        <w:rPr>
          <w:rFonts w:ascii="Times New Roman" w:hAnsi="Times New Roman"/>
          <w:b/>
          <w:sz w:val="24"/>
          <w:szCs w:val="24"/>
        </w:rPr>
        <w:t>IN WITNESS WHEREOF</w:t>
      </w:r>
      <w:r w:rsidRPr="00E62A3C">
        <w:rPr>
          <w:rFonts w:ascii="Times New Roman" w:hAnsi="Times New Roman"/>
          <w:sz w:val="24"/>
          <w:szCs w:val="24"/>
        </w:rPr>
        <w:t>, the Parties hereto have caused this Agreement to be executed as on the date written below by their duly authorized representatives.</w:t>
      </w:r>
    </w:p>
    <w:p w14:paraId="13A4014D" w14:textId="77777777" w:rsidR="003550B5" w:rsidRPr="00E62A3C" w:rsidRDefault="003550B5" w:rsidP="003550B5">
      <w:pPr>
        <w:ind w:right="-36"/>
        <w:jc w:val="both"/>
        <w:rPr>
          <w:rFonts w:ascii="Times New Roman" w:eastAsia="Arial Unicode MS" w:hAnsi="Times New Roman"/>
          <w:sz w:val="24"/>
          <w:szCs w:val="24"/>
        </w:rPr>
      </w:pPr>
    </w:p>
    <w:p w14:paraId="15D29FFF" w14:textId="77777777" w:rsidR="003550B5" w:rsidRPr="00E62A3C" w:rsidRDefault="003550B5" w:rsidP="003550B5">
      <w:pPr>
        <w:spacing w:line="300" w:lineRule="auto"/>
        <w:jc w:val="both"/>
        <w:rPr>
          <w:rFonts w:ascii="Times New Roman" w:hAnsi="Times New Roman"/>
          <w:b/>
          <w:sz w:val="24"/>
          <w:szCs w:val="24"/>
        </w:rPr>
      </w:pPr>
    </w:p>
    <w:tbl>
      <w:tblPr>
        <w:tblW w:w="9424" w:type="dxa"/>
        <w:tblInd w:w="-318" w:type="dxa"/>
        <w:tblLook w:val="01E0" w:firstRow="1" w:lastRow="1" w:firstColumn="1" w:lastColumn="1" w:noHBand="0" w:noVBand="0"/>
      </w:tblPr>
      <w:tblGrid>
        <w:gridCol w:w="5104"/>
        <w:gridCol w:w="4320"/>
      </w:tblGrid>
      <w:tr w:rsidR="003550B5" w:rsidRPr="00E62A3C" w14:paraId="67C6ECE3" w14:textId="77777777" w:rsidTr="003A08C5">
        <w:trPr>
          <w:trHeight w:val="876"/>
        </w:trPr>
        <w:tc>
          <w:tcPr>
            <w:tcW w:w="5104" w:type="dxa"/>
          </w:tcPr>
          <w:p w14:paraId="4C50B5E1" w14:textId="77777777" w:rsidR="003550B5" w:rsidRPr="00E62A3C" w:rsidRDefault="003550B5" w:rsidP="003A08C5">
            <w:pPr>
              <w:widowControl w:val="0"/>
              <w:ind w:right="-36"/>
              <w:rPr>
                <w:rFonts w:ascii="Times New Roman" w:hAnsi="Times New Roman"/>
                <w:b/>
                <w:bCs/>
                <w:sz w:val="24"/>
                <w:szCs w:val="24"/>
              </w:rPr>
            </w:pPr>
            <w:r w:rsidRPr="00E62A3C">
              <w:rPr>
                <w:rFonts w:ascii="Times New Roman" w:hAnsi="Times New Roman"/>
                <w:bCs/>
                <w:sz w:val="24"/>
                <w:szCs w:val="24"/>
              </w:rPr>
              <w:t>For</w:t>
            </w:r>
            <w:r w:rsidRPr="00E62A3C">
              <w:rPr>
                <w:rFonts w:ascii="Times New Roman" w:hAnsi="Times New Roman"/>
                <w:b/>
                <w:bCs/>
                <w:sz w:val="24"/>
                <w:szCs w:val="24"/>
              </w:rPr>
              <w:t xml:space="preserve"> ……………… India Private Limited</w:t>
            </w:r>
          </w:p>
          <w:p w14:paraId="4F5E5413" w14:textId="77777777" w:rsidR="003550B5" w:rsidRPr="00E62A3C" w:rsidRDefault="003550B5" w:rsidP="003A08C5">
            <w:pPr>
              <w:widowControl w:val="0"/>
              <w:ind w:right="-36"/>
              <w:jc w:val="both"/>
              <w:rPr>
                <w:rFonts w:ascii="Times New Roman" w:hAnsi="Times New Roman"/>
                <w:b/>
                <w:bCs/>
                <w:sz w:val="24"/>
                <w:szCs w:val="24"/>
              </w:rPr>
            </w:pPr>
          </w:p>
        </w:tc>
        <w:tc>
          <w:tcPr>
            <w:tcW w:w="4320" w:type="dxa"/>
          </w:tcPr>
          <w:p w14:paraId="70CC46D9" w14:textId="77777777" w:rsidR="003550B5" w:rsidRPr="00E62A3C" w:rsidRDefault="003550B5" w:rsidP="003A08C5">
            <w:pPr>
              <w:widowControl w:val="0"/>
              <w:ind w:right="252"/>
              <w:jc w:val="both"/>
              <w:rPr>
                <w:rFonts w:ascii="Times New Roman" w:hAnsi="Times New Roman"/>
                <w:b/>
                <w:bCs/>
                <w:snapToGrid w:val="0"/>
                <w:sz w:val="24"/>
                <w:szCs w:val="24"/>
              </w:rPr>
            </w:pPr>
            <w:r w:rsidRPr="00E62A3C">
              <w:rPr>
                <w:rFonts w:ascii="Times New Roman" w:hAnsi="Times New Roman"/>
                <w:bCs/>
                <w:sz w:val="24"/>
                <w:szCs w:val="24"/>
              </w:rPr>
              <w:t>For</w:t>
            </w:r>
            <w:r w:rsidRPr="00E62A3C">
              <w:rPr>
                <w:rFonts w:ascii="Times New Roman" w:hAnsi="Times New Roman"/>
                <w:b/>
                <w:bCs/>
                <w:sz w:val="24"/>
                <w:szCs w:val="24"/>
              </w:rPr>
              <w:t xml:space="preserve"> </w:t>
            </w:r>
            <w:r w:rsidRPr="00E62A3C">
              <w:rPr>
                <w:rFonts w:ascii="Times New Roman" w:hAnsi="Times New Roman"/>
                <w:b/>
                <w:sz w:val="24"/>
                <w:szCs w:val="24"/>
              </w:rPr>
              <w:t> </w:t>
            </w:r>
            <w:r w:rsidRPr="00E62A3C">
              <w:rPr>
                <w:rFonts w:ascii="Times New Roman" w:hAnsi="Times New Roman"/>
                <w:b/>
                <w:bCs/>
                <w:snapToGrid w:val="0"/>
                <w:sz w:val="24"/>
                <w:szCs w:val="24"/>
              </w:rPr>
              <w:t xml:space="preserve"> </w:t>
            </w:r>
          </w:p>
        </w:tc>
      </w:tr>
      <w:tr w:rsidR="003550B5" w:rsidRPr="00E62A3C" w14:paraId="27D1409B" w14:textId="77777777" w:rsidTr="003A08C5">
        <w:trPr>
          <w:trHeight w:val="612"/>
        </w:trPr>
        <w:tc>
          <w:tcPr>
            <w:tcW w:w="5104" w:type="dxa"/>
          </w:tcPr>
          <w:p w14:paraId="557ABC9F" w14:textId="77777777" w:rsidR="003550B5" w:rsidRPr="00E62A3C" w:rsidRDefault="003550B5" w:rsidP="003A08C5">
            <w:pPr>
              <w:widowControl w:val="0"/>
              <w:pBdr>
                <w:bottom w:val="single" w:sz="12" w:space="1" w:color="auto"/>
              </w:pBdr>
              <w:tabs>
                <w:tab w:val="left" w:pos="960"/>
              </w:tabs>
              <w:ind w:right="-36"/>
              <w:jc w:val="both"/>
              <w:rPr>
                <w:rFonts w:ascii="Times New Roman" w:hAnsi="Times New Roman"/>
                <w:b/>
                <w:bCs/>
                <w:snapToGrid w:val="0"/>
                <w:sz w:val="24"/>
                <w:szCs w:val="24"/>
              </w:rPr>
            </w:pPr>
            <w:r w:rsidRPr="00E62A3C">
              <w:rPr>
                <w:rFonts w:ascii="Times New Roman" w:hAnsi="Times New Roman"/>
                <w:b/>
                <w:bCs/>
                <w:snapToGrid w:val="0"/>
                <w:sz w:val="24"/>
                <w:szCs w:val="24"/>
              </w:rPr>
              <w:tab/>
            </w:r>
          </w:p>
          <w:p w14:paraId="60A2F8C6" w14:textId="77777777" w:rsidR="003550B5" w:rsidRPr="00E62A3C" w:rsidRDefault="003550B5" w:rsidP="003A08C5">
            <w:pPr>
              <w:widowControl w:val="0"/>
              <w:ind w:right="-36"/>
              <w:jc w:val="both"/>
              <w:rPr>
                <w:rFonts w:ascii="Times New Roman" w:hAnsi="Times New Roman"/>
                <w:b/>
                <w:bCs/>
                <w:snapToGrid w:val="0"/>
                <w:sz w:val="24"/>
                <w:szCs w:val="24"/>
              </w:rPr>
            </w:pPr>
            <w:r w:rsidRPr="00E62A3C">
              <w:rPr>
                <w:rFonts w:ascii="Times New Roman" w:hAnsi="Times New Roman"/>
                <w:b/>
                <w:sz w:val="24"/>
                <w:szCs w:val="24"/>
              </w:rPr>
              <w:t xml:space="preserve">Name: </w:t>
            </w:r>
          </w:p>
          <w:p w14:paraId="672EBC0A" w14:textId="77777777" w:rsidR="003550B5" w:rsidRPr="00E62A3C" w:rsidRDefault="003550B5" w:rsidP="003A08C5">
            <w:pPr>
              <w:widowControl w:val="0"/>
              <w:ind w:right="-36"/>
              <w:jc w:val="both"/>
              <w:rPr>
                <w:rFonts w:ascii="Times New Roman" w:hAnsi="Times New Roman"/>
                <w:b/>
                <w:bCs/>
                <w:snapToGrid w:val="0"/>
                <w:sz w:val="24"/>
                <w:szCs w:val="24"/>
              </w:rPr>
            </w:pPr>
            <w:r w:rsidRPr="00E62A3C">
              <w:rPr>
                <w:rFonts w:ascii="Times New Roman" w:hAnsi="Times New Roman"/>
                <w:b/>
                <w:bCs/>
                <w:snapToGrid w:val="0"/>
                <w:sz w:val="24"/>
                <w:szCs w:val="24"/>
              </w:rPr>
              <w:t xml:space="preserve">Designation: </w:t>
            </w:r>
          </w:p>
        </w:tc>
        <w:tc>
          <w:tcPr>
            <w:tcW w:w="4320" w:type="dxa"/>
          </w:tcPr>
          <w:p w14:paraId="06F0ABFF" w14:textId="77777777" w:rsidR="003550B5" w:rsidRPr="00E62A3C" w:rsidRDefault="003550B5" w:rsidP="003A08C5">
            <w:pPr>
              <w:widowControl w:val="0"/>
              <w:pBdr>
                <w:bottom w:val="single" w:sz="12" w:space="1" w:color="auto"/>
              </w:pBdr>
              <w:ind w:right="252"/>
              <w:jc w:val="both"/>
              <w:rPr>
                <w:rFonts w:ascii="Times New Roman" w:hAnsi="Times New Roman"/>
                <w:b/>
                <w:bCs/>
                <w:snapToGrid w:val="0"/>
                <w:sz w:val="24"/>
                <w:szCs w:val="24"/>
              </w:rPr>
            </w:pPr>
          </w:p>
          <w:p w14:paraId="5A02F960" w14:textId="77777777" w:rsidR="003550B5" w:rsidRPr="00E62A3C" w:rsidRDefault="003550B5" w:rsidP="003A08C5">
            <w:pPr>
              <w:widowControl w:val="0"/>
              <w:ind w:right="252"/>
              <w:jc w:val="both"/>
              <w:rPr>
                <w:rFonts w:ascii="Times New Roman" w:hAnsi="Times New Roman"/>
                <w:b/>
                <w:bCs/>
                <w:snapToGrid w:val="0"/>
                <w:sz w:val="24"/>
                <w:szCs w:val="24"/>
              </w:rPr>
            </w:pPr>
            <w:r w:rsidRPr="00E62A3C">
              <w:rPr>
                <w:rFonts w:ascii="Times New Roman" w:hAnsi="Times New Roman"/>
                <w:b/>
                <w:bCs/>
                <w:snapToGrid w:val="0"/>
                <w:sz w:val="24"/>
                <w:szCs w:val="24"/>
              </w:rPr>
              <w:t>Name:</w:t>
            </w:r>
          </w:p>
          <w:p w14:paraId="3F25CA5E" w14:textId="77777777" w:rsidR="003550B5" w:rsidRPr="00E62A3C" w:rsidRDefault="003550B5" w:rsidP="003A08C5">
            <w:pPr>
              <w:widowControl w:val="0"/>
              <w:ind w:right="252"/>
              <w:jc w:val="both"/>
              <w:rPr>
                <w:rFonts w:ascii="Times New Roman" w:hAnsi="Times New Roman"/>
                <w:b/>
                <w:bCs/>
                <w:snapToGrid w:val="0"/>
                <w:sz w:val="24"/>
                <w:szCs w:val="24"/>
              </w:rPr>
            </w:pPr>
            <w:r w:rsidRPr="00E62A3C">
              <w:rPr>
                <w:rFonts w:ascii="Times New Roman" w:hAnsi="Times New Roman"/>
                <w:b/>
                <w:bCs/>
                <w:snapToGrid w:val="0"/>
                <w:sz w:val="24"/>
                <w:szCs w:val="24"/>
              </w:rPr>
              <w:t>Designation:</w:t>
            </w:r>
          </w:p>
        </w:tc>
      </w:tr>
    </w:tbl>
    <w:p w14:paraId="21A84696" w14:textId="77777777" w:rsidR="003550B5" w:rsidRPr="00E62A3C" w:rsidRDefault="003550B5" w:rsidP="003550B5">
      <w:pPr>
        <w:ind w:right="-36"/>
        <w:jc w:val="both"/>
        <w:rPr>
          <w:rFonts w:ascii="Times New Roman" w:eastAsia="Arial Unicode MS" w:hAnsi="Times New Roman"/>
          <w:b/>
          <w:sz w:val="24"/>
          <w:szCs w:val="24"/>
        </w:rPr>
      </w:pPr>
    </w:p>
    <w:p w14:paraId="4FA8BEE2" w14:textId="77777777" w:rsidR="003550B5" w:rsidRPr="00E62A3C" w:rsidRDefault="003550B5" w:rsidP="003550B5">
      <w:pPr>
        <w:ind w:right="-36"/>
        <w:jc w:val="both"/>
        <w:rPr>
          <w:rFonts w:ascii="Times New Roman" w:eastAsia="Arial Unicode MS" w:hAnsi="Times New Roman"/>
          <w:b/>
          <w:sz w:val="24"/>
          <w:szCs w:val="24"/>
        </w:rPr>
      </w:pPr>
    </w:p>
    <w:p w14:paraId="17AFCE81" w14:textId="77777777" w:rsidR="003550B5" w:rsidRPr="00E62A3C" w:rsidRDefault="003550B5" w:rsidP="003550B5">
      <w:pPr>
        <w:ind w:right="-36"/>
        <w:jc w:val="both"/>
        <w:rPr>
          <w:rFonts w:ascii="Times New Roman" w:eastAsia="Arial Unicode MS" w:hAnsi="Times New Roman"/>
          <w:b/>
          <w:sz w:val="24"/>
          <w:szCs w:val="24"/>
        </w:rPr>
      </w:pPr>
      <w:r w:rsidRPr="00E62A3C">
        <w:rPr>
          <w:rFonts w:ascii="Times New Roman" w:eastAsia="Arial Unicode MS" w:hAnsi="Times New Roman"/>
          <w:b/>
          <w:sz w:val="24"/>
          <w:szCs w:val="24"/>
        </w:rPr>
        <w:t>Witnesses:</w:t>
      </w:r>
    </w:p>
    <w:p w14:paraId="4E91DBA4" w14:textId="77777777" w:rsidR="003550B5" w:rsidRPr="00E62A3C" w:rsidRDefault="003550B5" w:rsidP="003550B5">
      <w:pPr>
        <w:ind w:right="-36"/>
        <w:jc w:val="both"/>
        <w:rPr>
          <w:rFonts w:ascii="Times New Roman" w:eastAsia="Arial Unicode MS" w:hAnsi="Times New Roman"/>
          <w:sz w:val="24"/>
          <w:szCs w:val="24"/>
        </w:rPr>
      </w:pPr>
    </w:p>
    <w:p w14:paraId="4CA405EF" w14:textId="77777777" w:rsidR="003550B5" w:rsidRPr="00E62A3C" w:rsidRDefault="003550B5" w:rsidP="00144850">
      <w:pPr>
        <w:numPr>
          <w:ilvl w:val="0"/>
          <w:numId w:val="17"/>
        </w:numPr>
        <w:tabs>
          <w:tab w:val="left" w:pos="4590"/>
        </w:tabs>
        <w:ind w:right="-36"/>
        <w:jc w:val="both"/>
        <w:rPr>
          <w:rFonts w:ascii="Times New Roman" w:eastAsia="Arial Unicode MS" w:hAnsi="Times New Roman"/>
          <w:sz w:val="24"/>
          <w:szCs w:val="24"/>
        </w:rPr>
      </w:pPr>
      <w:r w:rsidRPr="00E62A3C">
        <w:rPr>
          <w:rFonts w:ascii="Times New Roman" w:eastAsia="Arial Unicode MS" w:hAnsi="Times New Roman"/>
          <w:sz w:val="24"/>
          <w:szCs w:val="24"/>
        </w:rPr>
        <w:t>1)</w:t>
      </w:r>
    </w:p>
    <w:p w14:paraId="4B84761E" w14:textId="77777777" w:rsidR="003550B5" w:rsidRPr="00E62A3C" w:rsidRDefault="003550B5" w:rsidP="003550B5">
      <w:pPr>
        <w:tabs>
          <w:tab w:val="left" w:pos="4590"/>
        </w:tabs>
        <w:ind w:left="360" w:right="-36"/>
        <w:jc w:val="both"/>
        <w:rPr>
          <w:rFonts w:ascii="Times New Roman" w:eastAsia="Arial Unicode MS" w:hAnsi="Times New Roman"/>
          <w:sz w:val="24"/>
          <w:szCs w:val="24"/>
        </w:rPr>
      </w:pPr>
    </w:p>
    <w:p w14:paraId="33B44400" w14:textId="77777777" w:rsidR="003550B5" w:rsidRPr="00E62A3C" w:rsidRDefault="003550B5" w:rsidP="00144850">
      <w:pPr>
        <w:numPr>
          <w:ilvl w:val="0"/>
          <w:numId w:val="17"/>
        </w:numPr>
        <w:tabs>
          <w:tab w:val="left" w:pos="4590"/>
        </w:tabs>
        <w:ind w:right="-36"/>
        <w:jc w:val="both"/>
        <w:rPr>
          <w:rFonts w:ascii="Times New Roman" w:eastAsia="Arial Unicode MS" w:hAnsi="Times New Roman"/>
          <w:sz w:val="24"/>
          <w:szCs w:val="24"/>
        </w:rPr>
      </w:pPr>
      <w:r w:rsidRPr="00E62A3C">
        <w:rPr>
          <w:rFonts w:ascii="Times New Roman" w:eastAsia="Arial Unicode MS" w:hAnsi="Times New Roman"/>
          <w:sz w:val="24"/>
          <w:szCs w:val="24"/>
        </w:rPr>
        <w:t>2)</w:t>
      </w:r>
    </w:p>
    <w:p w14:paraId="25A18B71" w14:textId="77777777" w:rsidR="003550B5" w:rsidRPr="00E62A3C" w:rsidRDefault="003550B5" w:rsidP="003550B5">
      <w:pPr>
        <w:pStyle w:val="ListParagraph"/>
        <w:rPr>
          <w:rFonts w:ascii="Times New Roman" w:eastAsia="Arial Unicode MS" w:hAnsi="Times New Roman"/>
          <w:sz w:val="24"/>
          <w:szCs w:val="24"/>
        </w:rPr>
      </w:pPr>
    </w:p>
    <w:p w14:paraId="43808B81" w14:textId="77777777" w:rsidR="003550B5" w:rsidRPr="00E62A3C" w:rsidRDefault="003550B5" w:rsidP="003550B5">
      <w:pPr>
        <w:tabs>
          <w:tab w:val="left" w:pos="4590"/>
        </w:tabs>
        <w:ind w:right="-36"/>
        <w:jc w:val="both"/>
        <w:rPr>
          <w:rFonts w:ascii="Times New Roman" w:eastAsia="Arial Unicode MS" w:hAnsi="Times New Roman"/>
          <w:sz w:val="24"/>
          <w:szCs w:val="24"/>
        </w:rPr>
      </w:pPr>
    </w:p>
    <w:p w14:paraId="27C66CD3" w14:textId="77777777" w:rsidR="003550B5" w:rsidRPr="00E62A3C" w:rsidRDefault="003550B5" w:rsidP="003550B5">
      <w:pPr>
        <w:tabs>
          <w:tab w:val="left" w:pos="4590"/>
        </w:tabs>
        <w:ind w:right="-36"/>
        <w:jc w:val="both"/>
        <w:rPr>
          <w:rFonts w:ascii="Times New Roman" w:eastAsia="Arial Unicode MS" w:hAnsi="Times New Roman"/>
          <w:sz w:val="24"/>
          <w:szCs w:val="24"/>
        </w:rPr>
      </w:pPr>
    </w:p>
    <w:p w14:paraId="0249AE47" w14:textId="77777777" w:rsidR="003550B5" w:rsidRPr="00E62A3C" w:rsidRDefault="003550B5" w:rsidP="003550B5">
      <w:pPr>
        <w:tabs>
          <w:tab w:val="left" w:pos="4590"/>
        </w:tabs>
        <w:ind w:right="-36"/>
        <w:jc w:val="both"/>
        <w:rPr>
          <w:rFonts w:ascii="Times New Roman" w:eastAsia="Arial Unicode MS" w:hAnsi="Times New Roman"/>
          <w:sz w:val="24"/>
          <w:szCs w:val="24"/>
        </w:rPr>
      </w:pPr>
    </w:p>
    <w:p w14:paraId="578DAE37" w14:textId="16886910" w:rsidR="003550B5" w:rsidRPr="00E62A3C" w:rsidRDefault="003550B5" w:rsidP="003550B5">
      <w:pPr>
        <w:tabs>
          <w:tab w:val="left" w:pos="4590"/>
        </w:tabs>
        <w:ind w:right="-36"/>
        <w:jc w:val="center"/>
        <w:rPr>
          <w:rFonts w:ascii="Times New Roman" w:eastAsia="Arial Unicode MS" w:hAnsi="Times New Roman"/>
          <w:sz w:val="24"/>
          <w:szCs w:val="24"/>
        </w:rPr>
      </w:pPr>
      <w:r w:rsidRPr="00E62A3C">
        <w:rPr>
          <w:rFonts w:ascii="Times New Roman" w:hAnsi="Times New Roman"/>
          <w:b/>
          <w:bCs/>
          <w:sz w:val="24"/>
          <w:szCs w:val="24"/>
          <w:u w:val="single"/>
          <w:lang w:bidi="en-US"/>
        </w:rPr>
        <w:t>ANNEXURE -1 – Rate Detail</w:t>
      </w:r>
    </w:p>
    <w:tbl>
      <w:tblPr>
        <w:tblpPr w:leftFromText="180" w:rightFromText="180" w:vertAnchor="page" w:horzAnchor="page" w:tblpX="2776" w:tblpY="3046"/>
        <w:tblW w:w="0" w:type="auto"/>
        <w:tblLook w:val="04A0" w:firstRow="1" w:lastRow="0" w:firstColumn="1" w:lastColumn="0" w:noHBand="0" w:noVBand="1"/>
      </w:tblPr>
      <w:tblGrid>
        <w:gridCol w:w="830"/>
        <w:gridCol w:w="4213"/>
        <w:gridCol w:w="1620"/>
      </w:tblGrid>
      <w:tr w:rsidR="003550B5" w:rsidRPr="00E62A3C" w14:paraId="3A911224" w14:textId="77777777" w:rsidTr="003A08C5">
        <w:trPr>
          <w:trHeight w:val="436"/>
        </w:trPr>
        <w:tc>
          <w:tcPr>
            <w:tcW w:w="0" w:type="auto"/>
            <w:tcBorders>
              <w:top w:val="single" w:sz="4" w:space="0" w:color="auto"/>
              <w:left w:val="single" w:sz="8" w:space="0" w:color="auto"/>
              <w:bottom w:val="single" w:sz="4" w:space="0" w:color="auto"/>
              <w:right w:val="single" w:sz="4" w:space="0" w:color="auto"/>
            </w:tcBorders>
            <w:shd w:val="clear" w:color="auto" w:fill="D9D9D9"/>
            <w:noWrap/>
            <w:vAlign w:val="bottom"/>
            <w:hideMark/>
          </w:tcPr>
          <w:p w14:paraId="71616618" w14:textId="77777777" w:rsidR="003550B5" w:rsidRPr="00E62A3C" w:rsidRDefault="003550B5" w:rsidP="003A08C5">
            <w:pPr>
              <w:jc w:val="center"/>
              <w:rPr>
                <w:rFonts w:ascii="Times New Roman" w:hAnsi="Times New Roman"/>
                <w:b/>
                <w:bCs/>
                <w:sz w:val="24"/>
                <w:szCs w:val="24"/>
              </w:rPr>
            </w:pPr>
            <w:proofErr w:type="spellStart"/>
            <w:r w:rsidRPr="00E62A3C">
              <w:rPr>
                <w:rFonts w:ascii="Times New Roman" w:hAnsi="Times New Roman"/>
                <w:b/>
                <w:bCs/>
                <w:sz w:val="24"/>
                <w:szCs w:val="24"/>
              </w:rPr>
              <w:lastRenderedPageBreak/>
              <w:t>Sl.No</w:t>
            </w:r>
            <w:proofErr w:type="spellEnd"/>
            <w:r w:rsidRPr="00E62A3C">
              <w:rPr>
                <w:rFonts w:ascii="Times New Roman" w:hAnsi="Times New Roman"/>
                <w:b/>
                <w:bCs/>
                <w:sz w:val="24"/>
                <w:szCs w:val="24"/>
              </w:rPr>
              <w:t>.</w:t>
            </w:r>
          </w:p>
        </w:tc>
        <w:tc>
          <w:tcPr>
            <w:tcW w:w="4213" w:type="dxa"/>
            <w:tcBorders>
              <w:top w:val="single" w:sz="4" w:space="0" w:color="auto"/>
              <w:left w:val="nil"/>
              <w:bottom w:val="single" w:sz="4" w:space="0" w:color="auto"/>
              <w:right w:val="single" w:sz="4" w:space="0" w:color="auto"/>
            </w:tcBorders>
            <w:shd w:val="clear" w:color="auto" w:fill="D9D9D9"/>
            <w:noWrap/>
            <w:vAlign w:val="bottom"/>
            <w:hideMark/>
          </w:tcPr>
          <w:p w14:paraId="4096990F" w14:textId="77777777" w:rsidR="003550B5" w:rsidRPr="00E62A3C" w:rsidRDefault="003550B5" w:rsidP="003A08C5">
            <w:pPr>
              <w:jc w:val="center"/>
              <w:rPr>
                <w:rFonts w:ascii="Times New Roman" w:hAnsi="Times New Roman"/>
                <w:b/>
                <w:bCs/>
                <w:sz w:val="24"/>
                <w:szCs w:val="24"/>
              </w:rPr>
            </w:pPr>
            <w:r w:rsidRPr="00E62A3C">
              <w:rPr>
                <w:rFonts w:ascii="Times New Roman" w:hAnsi="Times New Roman"/>
                <w:b/>
                <w:bCs/>
                <w:sz w:val="24"/>
                <w:szCs w:val="24"/>
              </w:rPr>
              <w:t>Description</w:t>
            </w:r>
          </w:p>
        </w:tc>
        <w:tc>
          <w:tcPr>
            <w:tcW w:w="1620" w:type="dxa"/>
            <w:tcBorders>
              <w:top w:val="single" w:sz="4" w:space="0" w:color="auto"/>
              <w:left w:val="nil"/>
              <w:bottom w:val="single" w:sz="4" w:space="0" w:color="auto"/>
              <w:right w:val="single" w:sz="4" w:space="0" w:color="auto"/>
            </w:tcBorders>
            <w:shd w:val="clear" w:color="auto" w:fill="D9D9D9"/>
            <w:vAlign w:val="bottom"/>
          </w:tcPr>
          <w:p w14:paraId="6C7AB57B" w14:textId="77777777" w:rsidR="003550B5" w:rsidRPr="00E62A3C" w:rsidRDefault="003550B5" w:rsidP="003A08C5">
            <w:pPr>
              <w:jc w:val="center"/>
              <w:rPr>
                <w:rFonts w:ascii="Times New Roman" w:hAnsi="Times New Roman"/>
                <w:b/>
                <w:bCs/>
                <w:sz w:val="24"/>
                <w:szCs w:val="24"/>
              </w:rPr>
            </w:pPr>
            <w:r w:rsidRPr="00E62A3C">
              <w:rPr>
                <w:rFonts w:ascii="Times New Roman" w:hAnsi="Times New Roman"/>
                <w:b/>
                <w:bCs/>
                <w:sz w:val="24"/>
                <w:szCs w:val="24"/>
              </w:rPr>
              <w:t>Unit Rate (INR)</w:t>
            </w:r>
          </w:p>
        </w:tc>
      </w:tr>
      <w:tr w:rsidR="003550B5" w:rsidRPr="00E62A3C" w14:paraId="502B5EF0"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6A71BCA0"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vAlign w:val="bottom"/>
          </w:tcPr>
          <w:p w14:paraId="285E4641" w14:textId="77777777" w:rsidR="003550B5" w:rsidRPr="00E62A3C" w:rsidRDefault="003550B5" w:rsidP="003A08C5">
            <w:pPr>
              <w:rPr>
                <w:rFonts w:ascii="Times New Roman" w:hAnsi="Times New Roman"/>
                <w:sz w:val="24"/>
                <w:szCs w:val="24"/>
              </w:rPr>
            </w:pPr>
          </w:p>
        </w:tc>
        <w:tc>
          <w:tcPr>
            <w:tcW w:w="1620" w:type="dxa"/>
            <w:tcBorders>
              <w:top w:val="single" w:sz="4" w:space="0" w:color="auto"/>
              <w:left w:val="nil"/>
              <w:bottom w:val="single" w:sz="4" w:space="0" w:color="auto"/>
              <w:right w:val="single" w:sz="4" w:space="0" w:color="auto"/>
            </w:tcBorders>
            <w:vAlign w:val="bottom"/>
          </w:tcPr>
          <w:p w14:paraId="43B9F651" w14:textId="77777777" w:rsidR="003550B5" w:rsidRPr="00E62A3C" w:rsidRDefault="003550B5" w:rsidP="003A08C5">
            <w:pPr>
              <w:jc w:val="right"/>
              <w:rPr>
                <w:rFonts w:ascii="Times New Roman" w:hAnsi="Times New Roman"/>
                <w:sz w:val="24"/>
                <w:szCs w:val="24"/>
              </w:rPr>
            </w:pPr>
          </w:p>
        </w:tc>
      </w:tr>
      <w:tr w:rsidR="003550B5" w:rsidRPr="00E62A3C" w14:paraId="34BB664C"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2AE5EB0A"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vAlign w:val="bottom"/>
          </w:tcPr>
          <w:p w14:paraId="5176ADE8" w14:textId="77777777" w:rsidR="003550B5" w:rsidRPr="00E62A3C" w:rsidRDefault="003550B5" w:rsidP="003A08C5">
            <w:pPr>
              <w:rPr>
                <w:rFonts w:ascii="Times New Roman" w:hAnsi="Times New Roman"/>
                <w:sz w:val="24"/>
                <w:szCs w:val="24"/>
              </w:rPr>
            </w:pPr>
          </w:p>
        </w:tc>
        <w:tc>
          <w:tcPr>
            <w:tcW w:w="1620" w:type="dxa"/>
            <w:tcBorders>
              <w:top w:val="single" w:sz="4" w:space="0" w:color="auto"/>
              <w:left w:val="nil"/>
              <w:bottom w:val="single" w:sz="4" w:space="0" w:color="auto"/>
              <w:right w:val="single" w:sz="4" w:space="0" w:color="auto"/>
            </w:tcBorders>
            <w:vAlign w:val="bottom"/>
          </w:tcPr>
          <w:p w14:paraId="50FA7DDD" w14:textId="77777777" w:rsidR="003550B5" w:rsidRPr="00E62A3C" w:rsidRDefault="003550B5" w:rsidP="003A08C5">
            <w:pPr>
              <w:jc w:val="right"/>
              <w:rPr>
                <w:rFonts w:ascii="Times New Roman" w:hAnsi="Times New Roman"/>
                <w:sz w:val="24"/>
                <w:szCs w:val="24"/>
              </w:rPr>
            </w:pPr>
          </w:p>
        </w:tc>
      </w:tr>
      <w:tr w:rsidR="003550B5" w:rsidRPr="00E62A3C" w14:paraId="0EBC8649" w14:textId="77777777" w:rsidTr="003A08C5">
        <w:trPr>
          <w:trHeight w:val="328"/>
        </w:trPr>
        <w:tc>
          <w:tcPr>
            <w:tcW w:w="0" w:type="auto"/>
            <w:tcBorders>
              <w:top w:val="nil"/>
              <w:left w:val="single" w:sz="8" w:space="0" w:color="auto"/>
              <w:bottom w:val="single" w:sz="4" w:space="0" w:color="auto"/>
              <w:right w:val="single" w:sz="4" w:space="0" w:color="auto"/>
            </w:tcBorders>
            <w:noWrap/>
            <w:vAlign w:val="bottom"/>
            <w:hideMark/>
          </w:tcPr>
          <w:p w14:paraId="14503160"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tcPr>
          <w:p w14:paraId="6382F974"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32A8BF38" w14:textId="77777777" w:rsidR="003550B5" w:rsidRPr="00E62A3C" w:rsidRDefault="003550B5" w:rsidP="003A08C5">
            <w:pPr>
              <w:jc w:val="right"/>
              <w:rPr>
                <w:rFonts w:ascii="Times New Roman" w:hAnsi="Times New Roman"/>
                <w:sz w:val="24"/>
                <w:szCs w:val="24"/>
              </w:rPr>
            </w:pPr>
          </w:p>
        </w:tc>
      </w:tr>
      <w:tr w:rsidR="003550B5" w:rsidRPr="00E62A3C" w14:paraId="67058957"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7178682C"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vAlign w:val="bottom"/>
          </w:tcPr>
          <w:p w14:paraId="33414F07"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6B81A0DF" w14:textId="77777777" w:rsidR="003550B5" w:rsidRPr="00E62A3C" w:rsidRDefault="003550B5" w:rsidP="003A08C5">
            <w:pPr>
              <w:jc w:val="right"/>
              <w:rPr>
                <w:rFonts w:ascii="Times New Roman" w:hAnsi="Times New Roman"/>
                <w:sz w:val="24"/>
                <w:szCs w:val="24"/>
              </w:rPr>
            </w:pPr>
          </w:p>
        </w:tc>
      </w:tr>
      <w:tr w:rsidR="003550B5" w:rsidRPr="00E62A3C" w14:paraId="0221AFDC"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5A72B209"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vAlign w:val="bottom"/>
          </w:tcPr>
          <w:p w14:paraId="7D24DE87"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0A79EA64" w14:textId="77777777" w:rsidR="003550B5" w:rsidRPr="00E62A3C" w:rsidRDefault="003550B5" w:rsidP="003A08C5">
            <w:pPr>
              <w:jc w:val="right"/>
              <w:rPr>
                <w:rFonts w:ascii="Times New Roman" w:hAnsi="Times New Roman"/>
                <w:sz w:val="24"/>
                <w:szCs w:val="24"/>
              </w:rPr>
            </w:pPr>
          </w:p>
        </w:tc>
      </w:tr>
      <w:tr w:rsidR="003550B5" w:rsidRPr="00E62A3C" w14:paraId="343CF295"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616440DE"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5E197C76"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12C8965C" w14:textId="77777777" w:rsidR="003550B5" w:rsidRPr="00E62A3C" w:rsidRDefault="003550B5" w:rsidP="003A08C5">
            <w:pPr>
              <w:jc w:val="right"/>
              <w:rPr>
                <w:rFonts w:ascii="Times New Roman" w:hAnsi="Times New Roman"/>
                <w:sz w:val="24"/>
                <w:szCs w:val="24"/>
              </w:rPr>
            </w:pPr>
          </w:p>
        </w:tc>
      </w:tr>
      <w:tr w:rsidR="003550B5" w:rsidRPr="00E62A3C" w14:paraId="4F124C83"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21330995"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3E036F99"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24DD0B96" w14:textId="77777777" w:rsidR="003550B5" w:rsidRPr="00E62A3C" w:rsidRDefault="003550B5" w:rsidP="003A08C5">
            <w:pPr>
              <w:jc w:val="right"/>
              <w:rPr>
                <w:rFonts w:ascii="Times New Roman" w:hAnsi="Times New Roman"/>
                <w:sz w:val="24"/>
                <w:szCs w:val="24"/>
              </w:rPr>
            </w:pPr>
          </w:p>
        </w:tc>
      </w:tr>
      <w:tr w:rsidR="003550B5" w:rsidRPr="00E62A3C" w14:paraId="3FC4FB84"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0C0E2153"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15211791"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3191C1CF" w14:textId="77777777" w:rsidR="003550B5" w:rsidRPr="00E62A3C" w:rsidRDefault="003550B5" w:rsidP="003A08C5">
            <w:pPr>
              <w:jc w:val="right"/>
              <w:rPr>
                <w:rFonts w:ascii="Times New Roman" w:hAnsi="Times New Roman"/>
                <w:sz w:val="24"/>
                <w:szCs w:val="24"/>
              </w:rPr>
            </w:pPr>
          </w:p>
        </w:tc>
      </w:tr>
      <w:tr w:rsidR="003550B5" w:rsidRPr="00E62A3C" w14:paraId="39684C48"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02F1BE37"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0F1AED7E"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1715C662" w14:textId="77777777" w:rsidR="003550B5" w:rsidRPr="00E62A3C" w:rsidRDefault="003550B5" w:rsidP="003A08C5">
            <w:pPr>
              <w:jc w:val="right"/>
              <w:rPr>
                <w:rFonts w:ascii="Times New Roman" w:hAnsi="Times New Roman"/>
                <w:sz w:val="24"/>
                <w:szCs w:val="24"/>
              </w:rPr>
            </w:pPr>
          </w:p>
        </w:tc>
      </w:tr>
      <w:tr w:rsidR="003550B5" w:rsidRPr="00E62A3C" w14:paraId="5B6A9448"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71434636"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3CE98093"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64F66416" w14:textId="77777777" w:rsidR="003550B5" w:rsidRPr="00E62A3C" w:rsidRDefault="003550B5" w:rsidP="003A08C5">
            <w:pPr>
              <w:jc w:val="right"/>
              <w:rPr>
                <w:rFonts w:ascii="Times New Roman" w:hAnsi="Times New Roman"/>
                <w:sz w:val="24"/>
                <w:szCs w:val="24"/>
              </w:rPr>
            </w:pPr>
          </w:p>
        </w:tc>
      </w:tr>
      <w:tr w:rsidR="003550B5" w:rsidRPr="00E62A3C" w14:paraId="5A2F71D9"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22C76467"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56637984"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41399C56" w14:textId="77777777" w:rsidR="003550B5" w:rsidRPr="00E62A3C" w:rsidRDefault="003550B5" w:rsidP="003A08C5">
            <w:pPr>
              <w:jc w:val="right"/>
              <w:rPr>
                <w:rFonts w:ascii="Times New Roman" w:hAnsi="Times New Roman"/>
                <w:sz w:val="24"/>
                <w:szCs w:val="24"/>
              </w:rPr>
            </w:pPr>
          </w:p>
        </w:tc>
      </w:tr>
      <w:tr w:rsidR="003550B5" w:rsidRPr="00E62A3C" w14:paraId="00F2FA05"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692F6D2B"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5B7BF491"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3D6258BC" w14:textId="77777777" w:rsidR="003550B5" w:rsidRPr="00E62A3C" w:rsidRDefault="003550B5" w:rsidP="003A08C5">
            <w:pPr>
              <w:jc w:val="right"/>
              <w:rPr>
                <w:rFonts w:ascii="Times New Roman" w:hAnsi="Times New Roman"/>
                <w:sz w:val="24"/>
                <w:szCs w:val="24"/>
              </w:rPr>
            </w:pPr>
          </w:p>
        </w:tc>
      </w:tr>
      <w:tr w:rsidR="003550B5" w:rsidRPr="00E62A3C" w14:paraId="5E00A723"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046E3D81"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noWrap/>
            <w:vAlign w:val="bottom"/>
            <w:hideMark/>
          </w:tcPr>
          <w:p w14:paraId="143A2D5F" w14:textId="77777777" w:rsidR="003550B5" w:rsidRPr="00E62A3C" w:rsidRDefault="003550B5" w:rsidP="003A08C5">
            <w:pPr>
              <w:rPr>
                <w:rFonts w:ascii="Times New Roman" w:hAnsi="Times New Roman"/>
                <w:color w:val="000000"/>
                <w:sz w:val="24"/>
                <w:szCs w:val="24"/>
              </w:rPr>
            </w:pPr>
          </w:p>
        </w:tc>
        <w:tc>
          <w:tcPr>
            <w:tcW w:w="1620" w:type="dxa"/>
            <w:tcBorders>
              <w:top w:val="single" w:sz="4" w:space="0" w:color="auto"/>
              <w:left w:val="nil"/>
              <w:bottom w:val="single" w:sz="4" w:space="0" w:color="auto"/>
              <w:right w:val="single" w:sz="4" w:space="0" w:color="auto"/>
            </w:tcBorders>
            <w:vAlign w:val="bottom"/>
          </w:tcPr>
          <w:p w14:paraId="16EB5AA2" w14:textId="77777777" w:rsidR="003550B5" w:rsidRPr="00E62A3C" w:rsidRDefault="003550B5" w:rsidP="003A08C5">
            <w:pPr>
              <w:jc w:val="right"/>
              <w:rPr>
                <w:rFonts w:ascii="Times New Roman" w:hAnsi="Times New Roman"/>
                <w:sz w:val="24"/>
                <w:szCs w:val="24"/>
              </w:rPr>
            </w:pPr>
          </w:p>
        </w:tc>
      </w:tr>
      <w:tr w:rsidR="003550B5" w:rsidRPr="00E62A3C" w14:paraId="49462372" w14:textId="77777777" w:rsidTr="003A08C5">
        <w:trPr>
          <w:trHeight w:val="390"/>
        </w:trPr>
        <w:tc>
          <w:tcPr>
            <w:tcW w:w="0" w:type="auto"/>
            <w:tcBorders>
              <w:top w:val="nil"/>
              <w:left w:val="single" w:sz="8" w:space="0" w:color="auto"/>
              <w:bottom w:val="single" w:sz="4" w:space="0" w:color="auto"/>
              <w:right w:val="single" w:sz="4" w:space="0" w:color="auto"/>
            </w:tcBorders>
            <w:noWrap/>
            <w:vAlign w:val="bottom"/>
            <w:hideMark/>
          </w:tcPr>
          <w:p w14:paraId="5A18D524" w14:textId="77777777" w:rsidR="003550B5" w:rsidRPr="00E62A3C" w:rsidRDefault="003550B5" w:rsidP="003A08C5">
            <w:pPr>
              <w:jc w:val="right"/>
              <w:rPr>
                <w:rFonts w:ascii="Times New Roman" w:hAnsi="Times New Roman"/>
                <w:sz w:val="24"/>
                <w:szCs w:val="24"/>
              </w:rPr>
            </w:pPr>
          </w:p>
        </w:tc>
        <w:tc>
          <w:tcPr>
            <w:tcW w:w="4213" w:type="dxa"/>
            <w:tcBorders>
              <w:top w:val="nil"/>
              <w:left w:val="nil"/>
              <w:bottom w:val="single" w:sz="4" w:space="0" w:color="auto"/>
              <w:right w:val="single" w:sz="4" w:space="0" w:color="auto"/>
            </w:tcBorders>
            <w:vAlign w:val="bottom"/>
            <w:hideMark/>
          </w:tcPr>
          <w:p w14:paraId="05B5B9EC" w14:textId="77777777" w:rsidR="003550B5" w:rsidRPr="00E62A3C" w:rsidRDefault="003550B5" w:rsidP="003A08C5">
            <w:pPr>
              <w:rPr>
                <w:rFonts w:ascii="Times New Roman" w:hAnsi="Times New Roman"/>
                <w:color w:val="000000"/>
                <w:sz w:val="24"/>
                <w:szCs w:val="24"/>
              </w:rPr>
            </w:pPr>
            <w:r w:rsidRPr="00E62A3C">
              <w:rPr>
                <w:rFonts w:ascii="Times New Roman" w:hAnsi="Times New Roman"/>
                <w:color w:val="000000"/>
                <w:sz w:val="24"/>
                <w:szCs w:val="24"/>
              </w:rPr>
              <w:t>TAXES EXTRA AS APPLICABLE</w:t>
            </w:r>
          </w:p>
        </w:tc>
        <w:tc>
          <w:tcPr>
            <w:tcW w:w="1620" w:type="dxa"/>
            <w:tcBorders>
              <w:top w:val="single" w:sz="4" w:space="0" w:color="auto"/>
              <w:left w:val="nil"/>
              <w:bottom w:val="single" w:sz="4" w:space="0" w:color="auto"/>
              <w:right w:val="single" w:sz="4" w:space="0" w:color="auto"/>
            </w:tcBorders>
            <w:vAlign w:val="bottom"/>
          </w:tcPr>
          <w:p w14:paraId="27AA3F2B" w14:textId="77777777" w:rsidR="003550B5" w:rsidRPr="00E62A3C" w:rsidRDefault="003550B5" w:rsidP="003A08C5">
            <w:pPr>
              <w:jc w:val="right"/>
              <w:rPr>
                <w:rFonts w:ascii="Times New Roman" w:hAnsi="Times New Roman"/>
                <w:sz w:val="24"/>
                <w:szCs w:val="24"/>
              </w:rPr>
            </w:pPr>
          </w:p>
        </w:tc>
      </w:tr>
    </w:tbl>
    <w:p w14:paraId="22CAA98D" w14:textId="77777777" w:rsidR="003550B5" w:rsidRPr="00E62A3C" w:rsidRDefault="003550B5" w:rsidP="003550B5">
      <w:pPr>
        <w:autoSpaceDE w:val="0"/>
        <w:jc w:val="center"/>
        <w:rPr>
          <w:rFonts w:ascii="Times New Roman" w:hAnsi="Times New Roman"/>
          <w:b/>
          <w:bCs/>
          <w:sz w:val="24"/>
          <w:szCs w:val="24"/>
          <w:u w:val="single"/>
          <w:lang w:bidi="en-US"/>
        </w:rPr>
      </w:pPr>
    </w:p>
    <w:p w14:paraId="53D75798" w14:textId="77777777" w:rsidR="003550B5" w:rsidRPr="00E62A3C" w:rsidRDefault="003550B5" w:rsidP="003550B5">
      <w:pPr>
        <w:autoSpaceDE w:val="0"/>
        <w:jc w:val="center"/>
        <w:rPr>
          <w:rFonts w:ascii="Times New Roman" w:hAnsi="Times New Roman"/>
          <w:b/>
          <w:bCs/>
          <w:sz w:val="24"/>
          <w:szCs w:val="24"/>
          <w:u w:val="single"/>
          <w:lang w:bidi="en-US"/>
        </w:rPr>
      </w:pPr>
    </w:p>
    <w:p w14:paraId="0748461A" w14:textId="77777777" w:rsidR="003550B5" w:rsidRPr="00E62A3C" w:rsidRDefault="003550B5" w:rsidP="003550B5">
      <w:pPr>
        <w:autoSpaceDE w:val="0"/>
        <w:jc w:val="center"/>
        <w:rPr>
          <w:rFonts w:ascii="Times New Roman" w:hAnsi="Times New Roman"/>
          <w:b/>
          <w:bCs/>
          <w:sz w:val="24"/>
          <w:szCs w:val="24"/>
          <w:u w:val="single"/>
          <w:lang w:bidi="en-US"/>
        </w:rPr>
      </w:pPr>
    </w:p>
    <w:p w14:paraId="57135802" w14:textId="77777777" w:rsidR="003550B5" w:rsidRPr="00E62A3C" w:rsidRDefault="003550B5" w:rsidP="003550B5">
      <w:pPr>
        <w:autoSpaceDE w:val="0"/>
        <w:rPr>
          <w:rFonts w:ascii="Times New Roman" w:hAnsi="Times New Roman"/>
          <w:b/>
          <w:bCs/>
          <w:sz w:val="24"/>
          <w:szCs w:val="24"/>
          <w:u w:val="single"/>
          <w:lang w:bidi="en-US"/>
        </w:rPr>
      </w:pPr>
    </w:p>
    <w:p w14:paraId="1C242D7B" w14:textId="77777777" w:rsidR="003550B5" w:rsidRPr="00E62A3C" w:rsidRDefault="003550B5" w:rsidP="003550B5">
      <w:pPr>
        <w:autoSpaceDE w:val="0"/>
        <w:jc w:val="center"/>
        <w:rPr>
          <w:rFonts w:ascii="Times New Roman" w:hAnsi="Times New Roman"/>
          <w:b/>
          <w:bCs/>
          <w:sz w:val="24"/>
          <w:szCs w:val="24"/>
          <w:u w:val="single"/>
          <w:lang w:bidi="en-US"/>
        </w:rPr>
      </w:pPr>
    </w:p>
    <w:p w14:paraId="32F1789D" w14:textId="77777777" w:rsidR="003550B5" w:rsidRPr="00E62A3C" w:rsidRDefault="003550B5" w:rsidP="003550B5">
      <w:pPr>
        <w:autoSpaceDE w:val="0"/>
        <w:jc w:val="center"/>
        <w:rPr>
          <w:rFonts w:ascii="Times New Roman" w:hAnsi="Times New Roman"/>
          <w:b/>
          <w:bCs/>
          <w:sz w:val="24"/>
          <w:szCs w:val="24"/>
          <w:u w:val="single"/>
          <w:lang w:bidi="en-US"/>
        </w:rPr>
      </w:pPr>
    </w:p>
    <w:p w14:paraId="74ACE9F6" w14:textId="77777777" w:rsidR="003550B5" w:rsidRPr="00E62A3C" w:rsidRDefault="003550B5" w:rsidP="003550B5">
      <w:pPr>
        <w:autoSpaceDE w:val="0"/>
        <w:jc w:val="center"/>
        <w:rPr>
          <w:rFonts w:ascii="Times New Roman" w:hAnsi="Times New Roman"/>
          <w:b/>
          <w:bCs/>
          <w:sz w:val="24"/>
          <w:szCs w:val="24"/>
          <w:u w:val="single"/>
          <w:lang w:bidi="en-US"/>
        </w:rPr>
      </w:pPr>
    </w:p>
    <w:p w14:paraId="289874C9" w14:textId="77777777" w:rsidR="003550B5" w:rsidRPr="00E62A3C" w:rsidRDefault="003550B5" w:rsidP="003550B5">
      <w:pPr>
        <w:autoSpaceDE w:val="0"/>
        <w:jc w:val="center"/>
        <w:rPr>
          <w:rFonts w:ascii="Times New Roman" w:hAnsi="Times New Roman"/>
          <w:b/>
          <w:bCs/>
          <w:sz w:val="24"/>
          <w:szCs w:val="24"/>
          <w:u w:val="single"/>
          <w:lang w:bidi="en-US"/>
        </w:rPr>
      </w:pPr>
      <w:r w:rsidRPr="00E62A3C">
        <w:rPr>
          <w:rFonts w:ascii="Times New Roman" w:hAnsi="Times New Roman"/>
          <w:b/>
          <w:bCs/>
          <w:sz w:val="24"/>
          <w:szCs w:val="24"/>
          <w:u w:val="single"/>
          <w:lang w:bidi="en-US"/>
        </w:rPr>
        <w:t>The above rates are valid till ……………</w:t>
      </w:r>
    </w:p>
    <w:p w14:paraId="65F6F3B7" w14:textId="77777777" w:rsidR="003550B5" w:rsidRPr="00E62A3C" w:rsidRDefault="003550B5" w:rsidP="003550B5">
      <w:pPr>
        <w:pStyle w:val="ListParagraph"/>
        <w:spacing w:line="360" w:lineRule="auto"/>
        <w:ind w:left="1080"/>
        <w:rPr>
          <w:rFonts w:ascii="Times New Roman" w:hAnsi="Times New Roman"/>
          <w:b/>
          <w:bCs/>
          <w:i/>
          <w:iCs/>
          <w:sz w:val="24"/>
          <w:szCs w:val="24"/>
          <w:highlight w:val="yellow"/>
        </w:rPr>
      </w:pPr>
    </w:p>
    <w:p w14:paraId="29BA5E44" w14:textId="1568C9D6" w:rsidR="007F268A" w:rsidRPr="00E62A3C" w:rsidRDefault="003550B5" w:rsidP="00144850">
      <w:pPr>
        <w:pStyle w:val="ListParagraph"/>
        <w:numPr>
          <w:ilvl w:val="0"/>
          <w:numId w:val="3"/>
        </w:numPr>
        <w:spacing w:line="360" w:lineRule="auto"/>
        <w:rPr>
          <w:rFonts w:ascii="Times New Roman" w:hAnsi="Times New Roman"/>
          <w:b/>
          <w:bCs/>
          <w:i/>
          <w:iCs/>
          <w:sz w:val="24"/>
          <w:szCs w:val="24"/>
          <w:highlight w:val="yellow"/>
        </w:rPr>
      </w:pPr>
      <w:r w:rsidRPr="00E62A3C">
        <w:rPr>
          <w:rFonts w:ascii="Times New Roman" w:hAnsi="Times New Roman"/>
          <w:b/>
          <w:bCs/>
          <w:i/>
          <w:iCs/>
          <w:sz w:val="24"/>
          <w:szCs w:val="24"/>
          <w:highlight w:val="yellow"/>
        </w:rPr>
        <w:t>SaaS Agreement</w:t>
      </w:r>
    </w:p>
    <w:p w14:paraId="3C5F6E47" w14:textId="77777777" w:rsidR="00F41C86" w:rsidRPr="00E62A3C" w:rsidRDefault="00F41C86" w:rsidP="00F41C86">
      <w:pPr>
        <w:pStyle w:val="ListParagraph"/>
        <w:spacing w:line="360" w:lineRule="auto"/>
        <w:ind w:left="1080"/>
        <w:rPr>
          <w:rFonts w:ascii="Times New Roman" w:hAnsi="Times New Roman"/>
          <w:b/>
          <w:bCs/>
          <w:i/>
          <w:iCs/>
          <w:sz w:val="24"/>
          <w:szCs w:val="24"/>
          <w:highlight w:val="yellow"/>
        </w:rPr>
      </w:pPr>
    </w:p>
    <w:p w14:paraId="7A517610" w14:textId="77777777" w:rsidR="00F41C86" w:rsidRPr="00E62A3C" w:rsidRDefault="00F41C86" w:rsidP="00F41C86">
      <w:pPr>
        <w:pStyle w:val="ListParagraph"/>
        <w:spacing w:line="360" w:lineRule="auto"/>
        <w:ind w:left="1080"/>
        <w:jc w:val="center"/>
        <w:rPr>
          <w:rFonts w:ascii="Times New Roman" w:hAnsi="Times New Roman"/>
          <w:b/>
          <w:bCs/>
          <w:sz w:val="24"/>
          <w:szCs w:val="24"/>
          <w:u w:val="single"/>
          <w:lang w:val="en-IN"/>
        </w:rPr>
      </w:pPr>
      <w:r w:rsidRPr="00E62A3C">
        <w:rPr>
          <w:rFonts w:ascii="Times New Roman" w:hAnsi="Times New Roman"/>
          <w:b/>
          <w:bCs/>
          <w:sz w:val="24"/>
          <w:szCs w:val="24"/>
          <w:u w:val="single"/>
          <w:lang w:val="en-IN"/>
        </w:rPr>
        <w:t>SOFTWARE-AS-A-SERVICE (SaaS) AGREEMENT</w:t>
      </w:r>
    </w:p>
    <w:p w14:paraId="222B3B2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This Software-as-a-Service Agreement (“</w:t>
      </w:r>
      <w:r w:rsidRPr="00E62A3C">
        <w:rPr>
          <w:rFonts w:ascii="Times New Roman" w:hAnsi="Times New Roman"/>
          <w:b/>
          <w:bCs/>
          <w:sz w:val="24"/>
          <w:szCs w:val="24"/>
          <w:lang w:val="en-IN"/>
        </w:rPr>
        <w:t>Agreement</w:t>
      </w:r>
      <w:r w:rsidRPr="00E62A3C">
        <w:rPr>
          <w:rFonts w:ascii="Times New Roman" w:hAnsi="Times New Roman"/>
          <w:sz w:val="24"/>
          <w:szCs w:val="24"/>
          <w:lang w:val="en-IN"/>
        </w:rPr>
        <w:t xml:space="preserve">”) is entered into on </w:t>
      </w:r>
      <w:r w:rsidRPr="00E62A3C">
        <w:rPr>
          <w:rFonts w:ascii="Times New Roman" w:hAnsi="Times New Roman"/>
          <w:b/>
          <w:bCs/>
          <w:sz w:val="24"/>
          <w:szCs w:val="24"/>
          <w:lang w:val="en-IN"/>
        </w:rPr>
        <w:t>[Effective Date]</w:t>
      </w:r>
      <w:r w:rsidRPr="00E62A3C">
        <w:rPr>
          <w:rFonts w:ascii="Times New Roman" w:hAnsi="Times New Roman"/>
          <w:sz w:val="24"/>
          <w:szCs w:val="24"/>
          <w:lang w:val="en-IN"/>
        </w:rPr>
        <w:t xml:space="preserve"> by and between:</w:t>
      </w:r>
    </w:p>
    <w:p w14:paraId="6F89EE7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[PROVIDER LEGAL NAME]</w:t>
      </w:r>
      <w:r w:rsidRPr="00E62A3C">
        <w:rPr>
          <w:rFonts w:ascii="Times New Roman" w:hAnsi="Times New Roman"/>
          <w:sz w:val="24"/>
          <w:szCs w:val="24"/>
          <w:lang w:val="en-IN"/>
        </w:rPr>
        <w:t xml:space="preserve">, a [company/LLP/other entity] incorporated under the laws of </w:t>
      </w:r>
      <w:r w:rsidRPr="00E62A3C">
        <w:rPr>
          <w:rFonts w:ascii="Times New Roman" w:hAnsi="Times New Roman"/>
          <w:b/>
          <w:bCs/>
          <w:sz w:val="24"/>
          <w:szCs w:val="24"/>
          <w:lang w:val="en-IN"/>
        </w:rPr>
        <w:t>[Jurisdiction]</w:t>
      </w:r>
      <w:r w:rsidRPr="00E62A3C">
        <w:rPr>
          <w:rFonts w:ascii="Times New Roman" w:hAnsi="Times New Roman"/>
          <w:sz w:val="24"/>
          <w:szCs w:val="24"/>
          <w:lang w:val="en-IN"/>
        </w:rPr>
        <w:t xml:space="preserve">, having its registered office at </w:t>
      </w:r>
      <w:r w:rsidRPr="00E62A3C">
        <w:rPr>
          <w:rFonts w:ascii="Times New Roman" w:hAnsi="Times New Roman"/>
          <w:b/>
          <w:bCs/>
          <w:sz w:val="24"/>
          <w:szCs w:val="24"/>
          <w:lang w:val="en-IN"/>
        </w:rPr>
        <w:t>[Address]</w:t>
      </w:r>
      <w:r w:rsidRPr="00E62A3C">
        <w:rPr>
          <w:rFonts w:ascii="Times New Roman" w:hAnsi="Times New Roman"/>
          <w:sz w:val="24"/>
          <w:szCs w:val="24"/>
          <w:lang w:val="en-IN"/>
        </w:rPr>
        <w:t xml:space="preserve"> (“</w:t>
      </w:r>
      <w:r w:rsidRPr="00E62A3C">
        <w:rPr>
          <w:rFonts w:ascii="Times New Roman" w:hAnsi="Times New Roman"/>
          <w:b/>
          <w:bCs/>
          <w:sz w:val="24"/>
          <w:szCs w:val="24"/>
          <w:lang w:val="en-IN"/>
        </w:rPr>
        <w:t>Provider</w:t>
      </w:r>
      <w:r w:rsidRPr="00E62A3C">
        <w:rPr>
          <w:rFonts w:ascii="Times New Roman" w:hAnsi="Times New Roman"/>
          <w:sz w:val="24"/>
          <w:szCs w:val="24"/>
          <w:lang w:val="en-IN"/>
        </w:rPr>
        <w:t>”);</w:t>
      </w:r>
    </w:p>
    <w:p w14:paraId="198DF8C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AND</w:t>
      </w:r>
    </w:p>
    <w:p w14:paraId="768E21A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lastRenderedPageBreak/>
        <w:t>[CUSTOMER LEGAL NAME]</w:t>
      </w:r>
      <w:r w:rsidRPr="00E62A3C">
        <w:rPr>
          <w:rFonts w:ascii="Times New Roman" w:hAnsi="Times New Roman"/>
          <w:sz w:val="24"/>
          <w:szCs w:val="24"/>
          <w:lang w:val="en-IN"/>
        </w:rPr>
        <w:t xml:space="preserve">, a [company/LLP/other entity] incorporated under the laws of </w:t>
      </w:r>
      <w:r w:rsidRPr="00E62A3C">
        <w:rPr>
          <w:rFonts w:ascii="Times New Roman" w:hAnsi="Times New Roman"/>
          <w:b/>
          <w:bCs/>
          <w:sz w:val="24"/>
          <w:szCs w:val="24"/>
          <w:lang w:val="en-IN"/>
        </w:rPr>
        <w:t>[Jurisdiction]</w:t>
      </w:r>
      <w:r w:rsidRPr="00E62A3C">
        <w:rPr>
          <w:rFonts w:ascii="Times New Roman" w:hAnsi="Times New Roman"/>
          <w:sz w:val="24"/>
          <w:szCs w:val="24"/>
          <w:lang w:val="en-IN"/>
        </w:rPr>
        <w:t xml:space="preserve">, having its registered office at </w:t>
      </w:r>
      <w:r w:rsidRPr="00E62A3C">
        <w:rPr>
          <w:rFonts w:ascii="Times New Roman" w:hAnsi="Times New Roman"/>
          <w:b/>
          <w:bCs/>
          <w:sz w:val="24"/>
          <w:szCs w:val="24"/>
          <w:lang w:val="en-IN"/>
        </w:rPr>
        <w:t>[Address]</w:t>
      </w:r>
      <w:r w:rsidRPr="00E62A3C">
        <w:rPr>
          <w:rFonts w:ascii="Times New Roman" w:hAnsi="Times New Roman"/>
          <w:sz w:val="24"/>
          <w:szCs w:val="24"/>
          <w:lang w:val="en-IN"/>
        </w:rPr>
        <w:t xml:space="preserve"> (“</w:t>
      </w:r>
      <w:r w:rsidRPr="00E62A3C">
        <w:rPr>
          <w:rFonts w:ascii="Times New Roman" w:hAnsi="Times New Roman"/>
          <w:b/>
          <w:bCs/>
          <w:sz w:val="24"/>
          <w:szCs w:val="24"/>
          <w:lang w:val="en-IN"/>
        </w:rPr>
        <w:t>Customer</w:t>
      </w:r>
      <w:r w:rsidRPr="00E62A3C">
        <w:rPr>
          <w:rFonts w:ascii="Times New Roman" w:hAnsi="Times New Roman"/>
          <w:sz w:val="24"/>
          <w:szCs w:val="24"/>
          <w:lang w:val="en-IN"/>
        </w:rPr>
        <w:t>”).</w:t>
      </w:r>
    </w:p>
    <w:p w14:paraId="45AD7CA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Provider and Customer are individually referred to as a “</w:t>
      </w:r>
      <w:r w:rsidRPr="00E62A3C">
        <w:rPr>
          <w:rFonts w:ascii="Times New Roman" w:hAnsi="Times New Roman"/>
          <w:b/>
          <w:bCs/>
          <w:sz w:val="24"/>
          <w:szCs w:val="24"/>
          <w:lang w:val="en-IN"/>
        </w:rPr>
        <w:t>Party</w:t>
      </w:r>
      <w:r w:rsidRPr="00E62A3C">
        <w:rPr>
          <w:rFonts w:ascii="Times New Roman" w:hAnsi="Times New Roman"/>
          <w:sz w:val="24"/>
          <w:szCs w:val="24"/>
          <w:lang w:val="en-IN"/>
        </w:rPr>
        <w:t>” and collectively as the “</w:t>
      </w:r>
      <w:r w:rsidRPr="00E62A3C">
        <w:rPr>
          <w:rFonts w:ascii="Times New Roman" w:hAnsi="Times New Roman"/>
          <w:b/>
          <w:bCs/>
          <w:sz w:val="24"/>
          <w:szCs w:val="24"/>
          <w:lang w:val="en-IN"/>
        </w:rPr>
        <w:t>Parties</w:t>
      </w:r>
      <w:r w:rsidRPr="00E62A3C">
        <w:rPr>
          <w:rFonts w:ascii="Times New Roman" w:hAnsi="Times New Roman"/>
          <w:sz w:val="24"/>
          <w:szCs w:val="24"/>
          <w:lang w:val="en-IN"/>
        </w:rPr>
        <w:t>”.</w:t>
      </w:r>
    </w:p>
    <w:p w14:paraId="2B92DD45"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 PURPOSE AND SCOPE</w:t>
      </w:r>
    </w:p>
    <w:p w14:paraId="3C3F5D0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1.1 Provider operates and makes available the software platform described in </w:t>
      </w:r>
      <w:r w:rsidRPr="00E62A3C">
        <w:rPr>
          <w:rFonts w:ascii="Times New Roman" w:hAnsi="Times New Roman"/>
          <w:b/>
          <w:bCs/>
          <w:sz w:val="24"/>
          <w:szCs w:val="24"/>
          <w:lang w:val="en-IN"/>
        </w:rPr>
        <w:t>Schedule 1</w:t>
      </w:r>
      <w:r w:rsidRPr="00E62A3C">
        <w:rPr>
          <w:rFonts w:ascii="Times New Roman" w:hAnsi="Times New Roman"/>
          <w:sz w:val="24"/>
          <w:szCs w:val="24"/>
          <w:lang w:val="en-IN"/>
        </w:rPr>
        <w:t xml:space="preserve"> (the “</w:t>
      </w:r>
      <w:r w:rsidRPr="00E62A3C">
        <w:rPr>
          <w:rFonts w:ascii="Times New Roman" w:hAnsi="Times New Roman"/>
          <w:b/>
          <w:bCs/>
          <w:sz w:val="24"/>
          <w:szCs w:val="24"/>
          <w:lang w:val="en-IN"/>
        </w:rPr>
        <w:t>Service</w:t>
      </w:r>
      <w:r w:rsidRPr="00E62A3C">
        <w:rPr>
          <w:rFonts w:ascii="Times New Roman" w:hAnsi="Times New Roman"/>
          <w:sz w:val="24"/>
          <w:szCs w:val="24"/>
          <w:lang w:val="en-IN"/>
        </w:rPr>
        <w:t>”) on a software-as-a-service basis.</w:t>
      </w:r>
    </w:p>
    <w:p w14:paraId="65E1DCB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1.2 Subject to the terms of this Agreement, Provider shall provide Customer with access to and use of the Service during the applicable Subscription Term.</w:t>
      </w:r>
    </w:p>
    <w:p w14:paraId="24DE4C2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1.3 The Service, subscription plan, permitted usage, features, applicable fees and any service-specific requirements shall be set out in the applicable Order Form or Schedule.</w:t>
      </w:r>
    </w:p>
    <w:p w14:paraId="7F1B3F1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1.4 In the event of any conflict between this Agreement and an Order Form, the Order Form shall prevail solely with respect to the specific commercial terms expressly addressed in the Order Form. This Agreement shall otherwise govern.</w:t>
      </w:r>
    </w:p>
    <w:p w14:paraId="534F480A"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41555CB4">
          <v:rect id="_x0000_i1045" style="width:0;height:1.5pt" o:hralign="center" o:hrstd="t" o:hr="t" fillcolor="#a0a0a0" stroked="f"/>
        </w:pict>
      </w:r>
    </w:p>
    <w:p w14:paraId="238B91F5"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 DEFINITIONS</w:t>
      </w:r>
    </w:p>
    <w:p w14:paraId="3C6B342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For purposes of this Agreement:</w:t>
      </w:r>
    </w:p>
    <w:p w14:paraId="77BD89D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“Authorised User”</w:t>
      </w:r>
      <w:r w:rsidRPr="00E62A3C">
        <w:rPr>
          <w:rFonts w:ascii="Times New Roman" w:hAnsi="Times New Roman"/>
          <w:sz w:val="24"/>
          <w:szCs w:val="24"/>
          <w:lang w:val="en-IN"/>
        </w:rPr>
        <w:t xml:space="preserve"> means an individual employee, contractor or representative of Customer authorised to access and use the Service on Customer’s behalf.</w:t>
      </w:r>
    </w:p>
    <w:p w14:paraId="3D5D379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“Customer Data”</w:t>
      </w:r>
      <w:r w:rsidRPr="00E62A3C">
        <w:rPr>
          <w:rFonts w:ascii="Times New Roman" w:hAnsi="Times New Roman"/>
          <w:sz w:val="24"/>
          <w:szCs w:val="24"/>
          <w:lang w:val="en-IN"/>
        </w:rPr>
        <w:t xml:space="preserve"> means data, information, content and materials submitted to, uploaded to or processed through the Service by or on behalf of Customer, excluding Provider Data.</w:t>
      </w:r>
    </w:p>
    <w:p w14:paraId="3C29C6A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“Provider Data”</w:t>
      </w:r>
      <w:r w:rsidRPr="00E62A3C">
        <w:rPr>
          <w:rFonts w:ascii="Times New Roman" w:hAnsi="Times New Roman"/>
          <w:sz w:val="24"/>
          <w:szCs w:val="24"/>
          <w:lang w:val="en-IN"/>
        </w:rPr>
        <w:t xml:space="preserve"> means data generated by Provider relating to the operation, security, performance and usage of the Service, including aggregated or de-identified usage data that does not identify Customer or an individual.</w:t>
      </w:r>
    </w:p>
    <w:p w14:paraId="29B72D7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“Documentation”</w:t>
      </w:r>
      <w:r w:rsidRPr="00E62A3C">
        <w:rPr>
          <w:rFonts w:ascii="Times New Roman" w:hAnsi="Times New Roman"/>
          <w:sz w:val="24"/>
          <w:szCs w:val="24"/>
          <w:lang w:val="en-IN"/>
        </w:rPr>
        <w:t xml:space="preserve"> means Provider's user guides, technical documentation, specifications and other materials made available for use of the Service.</w:t>
      </w:r>
    </w:p>
    <w:p w14:paraId="73571F0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lastRenderedPageBreak/>
        <w:t>“Order Form”</w:t>
      </w:r>
      <w:r w:rsidRPr="00E62A3C">
        <w:rPr>
          <w:rFonts w:ascii="Times New Roman" w:hAnsi="Times New Roman"/>
          <w:sz w:val="24"/>
          <w:szCs w:val="24"/>
          <w:lang w:val="en-IN"/>
        </w:rPr>
        <w:t xml:space="preserve"> means an order form, subscription form or other ordering document executed or accepted by the Parties that specifies the applicable Service, subscription plan, fees, Subscription Term or other commercial terms.</w:t>
      </w:r>
    </w:p>
    <w:p w14:paraId="704EBE6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“Subscription Fees”</w:t>
      </w:r>
      <w:r w:rsidRPr="00E62A3C">
        <w:rPr>
          <w:rFonts w:ascii="Times New Roman" w:hAnsi="Times New Roman"/>
          <w:sz w:val="24"/>
          <w:szCs w:val="24"/>
          <w:lang w:val="en-IN"/>
        </w:rPr>
        <w:t xml:space="preserve"> means the fees payable by Customer for access to the Service.</w:t>
      </w:r>
    </w:p>
    <w:p w14:paraId="17EBC50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“Subscription Term”</w:t>
      </w:r>
      <w:r w:rsidRPr="00E62A3C">
        <w:rPr>
          <w:rFonts w:ascii="Times New Roman" w:hAnsi="Times New Roman"/>
          <w:sz w:val="24"/>
          <w:szCs w:val="24"/>
          <w:lang w:val="en-IN"/>
        </w:rPr>
        <w:t xml:space="preserve"> means the period during which Customer is authorised to access and use the Service under an applicable Order Form.</w:t>
      </w:r>
    </w:p>
    <w:p w14:paraId="4AF31D6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“Confidential Information”</w:t>
      </w:r>
      <w:r w:rsidRPr="00E62A3C">
        <w:rPr>
          <w:rFonts w:ascii="Times New Roman" w:hAnsi="Times New Roman"/>
          <w:sz w:val="24"/>
          <w:szCs w:val="24"/>
          <w:lang w:val="en-IN"/>
        </w:rPr>
        <w:t xml:space="preserve"> means non-public information disclosed by one Party to the other Party that is identified as confidential or that reasonably should be understood to be confidential given its nature and the circumstances of disclosure.</w:t>
      </w:r>
    </w:p>
    <w:p w14:paraId="6BBC9DA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“Personal Data”</w:t>
      </w:r>
      <w:r w:rsidRPr="00E62A3C">
        <w:rPr>
          <w:rFonts w:ascii="Times New Roman" w:hAnsi="Times New Roman"/>
          <w:sz w:val="24"/>
          <w:szCs w:val="24"/>
          <w:lang w:val="en-IN"/>
        </w:rPr>
        <w:t xml:space="preserve"> means information relating to an identified or identifiable individual, or equivalent term under applicable data-protection law.</w:t>
      </w:r>
    </w:p>
    <w:p w14:paraId="3DFA408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“Service Levels”</w:t>
      </w:r>
      <w:r w:rsidRPr="00E62A3C">
        <w:rPr>
          <w:rFonts w:ascii="Times New Roman" w:hAnsi="Times New Roman"/>
          <w:sz w:val="24"/>
          <w:szCs w:val="24"/>
          <w:lang w:val="en-IN"/>
        </w:rPr>
        <w:t xml:space="preserve"> means the availability, support and performance commitments applicable to the Service, as specified in Schedule [●] or an applicable SLA.</w:t>
      </w:r>
    </w:p>
    <w:p w14:paraId="448A61EB"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02D22EF9">
          <v:rect id="_x0000_i1046" style="width:0;height:1.5pt" o:hralign="center" o:hrstd="t" o:hr="t" fillcolor="#a0a0a0" stroked="f"/>
        </w:pict>
      </w:r>
    </w:p>
    <w:p w14:paraId="0BDB5D46"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3. ACCESS AND RIGHT TO USE</w:t>
      </w:r>
    </w:p>
    <w:p w14:paraId="7996054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3.1 Subject to Customer's compliance with this Agreement and payment of applicable Subscription Fees, Provider grants Customer a limited, non-exclusive, non-transferable and non-sublicensable right during the Subscription Term to access and use the Service for Customer's internal business purposes.</w:t>
      </w:r>
    </w:p>
    <w:p w14:paraId="0B55F74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3.2 Customer may permit its Authorised Users to access the Service solely for Customer's authorised business purposes.</w:t>
      </w:r>
    </w:p>
    <w:p w14:paraId="7BFCEB8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3.3 Customer shall:</w:t>
      </w:r>
    </w:p>
    <w:p w14:paraId="30E5BBB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ensure that Authorised Users comply with this Agreement;</w:t>
      </w:r>
    </w:p>
    <w:p w14:paraId="785E611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w:t>
      </w:r>
      <w:proofErr w:type="gramStart"/>
      <w:r w:rsidRPr="00E62A3C">
        <w:rPr>
          <w:rFonts w:ascii="Times New Roman" w:hAnsi="Times New Roman"/>
          <w:sz w:val="24"/>
          <w:szCs w:val="24"/>
          <w:lang w:val="en-IN"/>
        </w:rPr>
        <w:t>maintain</w:t>
      </w:r>
      <w:proofErr w:type="gramEnd"/>
      <w:r w:rsidRPr="00E62A3C">
        <w:rPr>
          <w:rFonts w:ascii="Times New Roman" w:hAnsi="Times New Roman"/>
          <w:sz w:val="24"/>
          <w:szCs w:val="24"/>
          <w:lang w:val="en-IN"/>
        </w:rPr>
        <w:t xml:space="preserve"> the confidentiality of account credentials;</w:t>
      </w:r>
    </w:p>
    <w:p w14:paraId="57C0CAB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c. promptly </w:t>
      </w:r>
      <w:proofErr w:type="gramStart"/>
      <w:r w:rsidRPr="00E62A3C">
        <w:rPr>
          <w:rFonts w:ascii="Times New Roman" w:hAnsi="Times New Roman"/>
          <w:sz w:val="24"/>
          <w:szCs w:val="24"/>
          <w:lang w:val="en-IN"/>
        </w:rPr>
        <w:t>notify</w:t>
      </w:r>
      <w:proofErr w:type="gramEnd"/>
      <w:r w:rsidRPr="00E62A3C">
        <w:rPr>
          <w:rFonts w:ascii="Times New Roman" w:hAnsi="Times New Roman"/>
          <w:sz w:val="24"/>
          <w:szCs w:val="24"/>
          <w:lang w:val="en-IN"/>
        </w:rPr>
        <w:t xml:space="preserve"> Provider of any suspected unauthorised access;</w:t>
      </w:r>
    </w:p>
    <w:p w14:paraId="1A2D8A0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d. </w:t>
      </w:r>
      <w:proofErr w:type="gramStart"/>
      <w:r w:rsidRPr="00E62A3C">
        <w:rPr>
          <w:rFonts w:ascii="Times New Roman" w:hAnsi="Times New Roman"/>
          <w:sz w:val="24"/>
          <w:szCs w:val="24"/>
          <w:lang w:val="en-IN"/>
        </w:rPr>
        <w:t>use</w:t>
      </w:r>
      <w:proofErr w:type="gramEnd"/>
      <w:r w:rsidRPr="00E62A3C">
        <w:rPr>
          <w:rFonts w:ascii="Times New Roman" w:hAnsi="Times New Roman"/>
          <w:sz w:val="24"/>
          <w:szCs w:val="24"/>
          <w:lang w:val="en-IN"/>
        </w:rPr>
        <w:t xml:space="preserve"> the Service only in accordance with applicable law and the Documentation; and</w:t>
      </w:r>
    </w:p>
    <w:p w14:paraId="6015D7B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e. </w:t>
      </w:r>
      <w:proofErr w:type="gramStart"/>
      <w:r w:rsidRPr="00E62A3C">
        <w:rPr>
          <w:rFonts w:ascii="Times New Roman" w:hAnsi="Times New Roman"/>
          <w:sz w:val="24"/>
          <w:szCs w:val="24"/>
          <w:lang w:val="en-IN"/>
        </w:rPr>
        <w:t>remain</w:t>
      </w:r>
      <w:proofErr w:type="gramEnd"/>
      <w:r w:rsidRPr="00E62A3C">
        <w:rPr>
          <w:rFonts w:ascii="Times New Roman" w:hAnsi="Times New Roman"/>
          <w:sz w:val="24"/>
          <w:szCs w:val="24"/>
          <w:lang w:val="en-IN"/>
        </w:rPr>
        <w:t xml:space="preserve"> responsible for activities conducted through its accounts.</w:t>
      </w:r>
    </w:p>
    <w:p w14:paraId="4101236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3.4 Customer shall not:</w:t>
      </w:r>
    </w:p>
    <w:p w14:paraId="63B9034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sell, resell, lease, sublicense, distribute or otherwise make the Service available to an unauthorised third party;</w:t>
      </w:r>
    </w:p>
    <w:p w14:paraId="4BBFD69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reverse engineer, decompile or disassemble the Service except to the extent expressly permitted by applicable law;</w:t>
      </w:r>
    </w:p>
    <w:p w14:paraId="19976AB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attempt to gain unauthorised access to the Service or its underlying systems;</w:t>
      </w:r>
    </w:p>
    <w:p w14:paraId="60E5D9D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d. </w:t>
      </w:r>
      <w:proofErr w:type="gramStart"/>
      <w:r w:rsidRPr="00E62A3C">
        <w:rPr>
          <w:rFonts w:ascii="Times New Roman" w:hAnsi="Times New Roman"/>
          <w:sz w:val="24"/>
          <w:szCs w:val="24"/>
          <w:lang w:val="en-IN"/>
        </w:rPr>
        <w:t>interfere</w:t>
      </w:r>
      <w:proofErr w:type="gramEnd"/>
      <w:r w:rsidRPr="00E62A3C">
        <w:rPr>
          <w:rFonts w:ascii="Times New Roman" w:hAnsi="Times New Roman"/>
          <w:sz w:val="24"/>
          <w:szCs w:val="24"/>
          <w:lang w:val="en-IN"/>
        </w:rPr>
        <w:t xml:space="preserve"> with or disrupt the integrity, security or performance of the Service;</w:t>
      </w:r>
    </w:p>
    <w:p w14:paraId="6CE3653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e. </w:t>
      </w:r>
      <w:proofErr w:type="gramStart"/>
      <w:r w:rsidRPr="00E62A3C">
        <w:rPr>
          <w:rFonts w:ascii="Times New Roman" w:hAnsi="Times New Roman"/>
          <w:sz w:val="24"/>
          <w:szCs w:val="24"/>
          <w:lang w:val="en-IN"/>
        </w:rPr>
        <w:t>circumvent</w:t>
      </w:r>
      <w:proofErr w:type="gramEnd"/>
      <w:r w:rsidRPr="00E62A3C">
        <w:rPr>
          <w:rFonts w:ascii="Times New Roman" w:hAnsi="Times New Roman"/>
          <w:sz w:val="24"/>
          <w:szCs w:val="24"/>
          <w:lang w:val="en-IN"/>
        </w:rPr>
        <w:t xml:space="preserve"> usage limitations or access controls;</w:t>
      </w:r>
    </w:p>
    <w:p w14:paraId="6AAE29A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f. </w:t>
      </w:r>
      <w:proofErr w:type="gramStart"/>
      <w:r w:rsidRPr="00E62A3C">
        <w:rPr>
          <w:rFonts w:ascii="Times New Roman" w:hAnsi="Times New Roman"/>
          <w:sz w:val="24"/>
          <w:szCs w:val="24"/>
          <w:lang w:val="en-IN"/>
        </w:rPr>
        <w:t>use</w:t>
      </w:r>
      <w:proofErr w:type="gramEnd"/>
      <w:r w:rsidRPr="00E62A3C">
        <w:rPr>
          <w:rFonts w:ascii="Times New Roman" w:hAnsi="Times New Roman"/>
          <w:sz w:val="24"/>
          <w:szCs w:val="24"/>
          <w:lang w:val="en-IN"/>
        </w:rPr>
        <w:t xml:space="preserve"> the Service to develop or operate a competing product where such restriction is legally enforceable;</w:t>
      </w:r>
    </w:p>
    <w:p w14:paraId="368184B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g. </w:t>
      </w:r>
      <w:proofErr w:type="gramStart"/>
      <w:r w:rsidRPr="00E62A3C">
        <w:rPr>
          <w:rFonts w:ascii="Times New Roman" w:hAnsi="Times New Roman"/>
          <w:sz w:val="24"/>
          <w:szCs w:val="24"/>
          <w:lang w:val="en-IN"/>
        </w:rPr>
        <w:t>remove</w:t>
      </w:r>
      <w:proofErr w:type="gramEnd"/>
      <w:r w:rsidRPr="00E62A3C">
        <w:rPr>
          <w:rFonts w:ascii="Times New Roman" w:hAnsi="Times New Roman"/>
          <w:sz w:val="24"/>
          <w:szCs w:val="24"/>
          <w:lang w:val="en-IN"/>
        </w:rPr>
        <w:t xml:space="preserve"> proprietary notices; or</w:t>
      </w:r>
    </w:p>
    <w:p w14:paraId="21CD93D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h. </w:t>
      </w:r>
      <w:proofErr w:type="gramStart"/>
      <w:r w:rsidRPr="00E62A3C">
        <w:rPr>
          <w:rFonts w:ascii="Times New Roman" w:hAnsi="Times New Roman"/>
          <w:sz w:val="24"/>
          <w:szCs w:val="24"/>
          <w:lang w:val="en-IN"/>
        </w:rPr>
        <w:t>use</w:t>
      </w:r>
      <w:proofErr w:type="gramEnd"/>
      <w:r w:rsidRPr="00E62A3C">
        <w:rPr>
          <w:rFonts w:ascii="Times New Roman" w:hAnsi="Times New Roman"/>
          <w:sz w:val="24"/>
          <w:szCs w:val="24"/>
          <w:lang w:val="en-IN"/>
        </w:rPr>
        <w:t xml:space="preserve"> the Service for unlawful, fraudulent or abusive purposes.</w:t>
      </w:r>
    </w:p>
    <w:p w14:paraId="66AE32EA"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460C82B">
          <v:rect id="_x0000_i1047" style="width:0;height:1.5pt" o:hralign="center" o:hrstd="t" o:hr="t" fillcolor="#a0a0a0" stroked="f"/>
        </w:pict>
      </w:r>
    </w:p>
    <w:p w14:paraId="43E42C9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4. USER ACCOUNTS AND SECURITY</w:t>
      </w:r>
    </w:p>
    <w:p w14:paraId="238FD18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4.1 Customer shall provide accurate information required for account creation and administration.</w:t>
      </w:r>
    </w:p>
    <w:p w14:paraId="5F653F9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4.2 Customer is responsible for maintaining appropriate access controls for its Authorised Users.</w:t>
      </w:r>
    </w:p>
    <w:p w14:paraId="4A457C1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4.3 Customer shall promptly disable accounts of individuals who no longer require access.</w:t>
      </w:r>
    </w:p>
    <w:p w14:paraId="66B752D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4.4 Provider may suspend or restrict access to an account where reasonably necessary to protect the security or integrity of the Service, address unlawful use, or prevent material harm.</w:t>
      </w:r>
    </w:p>
    <w:p w14:paraId="21F1773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4.5 Provider shall, where reasonably practicable and legally permitted, notify Customer before or promptly after any security-related suspension.</w:t>
      </w:r>
    </w:p>
    <w:p w14:paraId="4778526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1FEBFEEE">
          <v:rect id="_x0000_i1048" style="width:0;height:1.5pt" o:hralign="center" o:hrstd="t" o:hr="t" fillcolor="#a0a0a0" stroked="f"/>
        </w:pict>
      </w:r>
    </w:p>
    <w:p w14:paraId="6DFDFAD4"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5. CUSTOMER DATA</w:t>
      </w:r>
    </w:p>
    <w:p w14:paraId="438C86C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5.1 As between the Parties, Customer retains all right, title and interest in Customer Data.</w:t>
      </w:r>
    </w:p>
    <w:p w14:paraId="011C8D5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5.2 Customer grants Provider a limited right to host, copy, transmit, process and otherwise use Customer Data solely to:</w:t>
      </w:r>
    </w:p>
    <w:p w14:paraId="3F6709C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 xml:space="preserve">a. </w:t>
      </w:r>
      <w:proofErr w:type="gramStart"/>
      <w:r w:rsidRPr="00E62A3C">
        <w:rPr>
          <w:rFonts w:ascii="Times New Roman" w:hAnsi="Times New Roman"/>
          <w:sz w:val="24"/>
          <w:szCs w:val="24"/>
          <w:lang w:val="en-IN"/>
        </w:rPr>
        <w:t>provide</w:t>
      </w:r>
      <w:proofErr w:type="gramEnd"/>
      <w:r w:rsidRPr="00E62A3C">
        <w:rPr>
          <w:rFonts w:ascii="Times New Roman" w:hAnsi="Times New Roman"/>
          <w:sz w:val="24"/>
          <w:szCs w:val="24"/>
          <w:lang w:val="en-IN"/>
        </w:rPr>
        <w:t xml:space="preserve"> and maintain the Service;</w:t>
      </w:r>
    </w:p>
    <w:p w14:paraId="6EEF534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w:t>
      </w:r>
      <w:proofErr w:type="gramStart"/>
      <w:r w:rsidRPr="00E62A3C">
        <w:rPr>
          <w:rFonts w:ascii="Times New Roman" w:hAnsi="Times New Roman"/>
          <w:sz w:val="24"/>
          <w:szCs w:val="24"/>
          <w:lang w:val="en-IN"/>
        </w:rPr>
        <w:t>provide</w:t>
      </w:r>
      <w:proofErr w:type="gramEnd"/>
      <w:r w:rsidRPr="00E62A3C">
        <w:rPr>
          <w:rFonts w:ascii="Times New Roman" w:hAnsi="Times New Roman"/>
          <w:sz w:val="24"/>
          <w:szCs w:val="24"/>
          <w:lang w:val="en-IN"/>
        </w:rPr>
        <w:t xml:space="preserve"> technical support;</w:t>
      </w:r>
    </w:p>
    <w:p w14:paraId="6E5B191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c. </w:t>
      </w:r>
      <w:proofErr w:type="gramStart"/>
      <w:r w:rsidRPr="00E62A3C">
        <w:rPr>
          <w:rFonts w:ascii="Times New Roman" w:hAnsi="Times New Roman"/>
          <w:sz w:val="24"/>
          <w:szCs w:val="24"/>
          <w:lang w:val="en-IN"/>
        </w:rPr>
        <w:t>prevent</w:t>
      </w:r>
      <w:proofErr w:type="gramEnd"/>
      <w:r w:rsidRPr="00E62A3C">
        <w:rPr>
          <w:rFonts w:ascii="Times New Roman" w:hAnsi="Times New Roman"/>
          <w:sz w:val="24"/>
          <w:szCs w:val="24"/>
          <w:lang w:val="en-IN"/>
        </w:rPr>
        <w:t xml:space="preserve"> fraud, abuse or security incidents;</w:t>
      </w:r>
    </w:p>
    <w:p w14:paraId="37DDA3A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d. </w:t>
      </w:r>
      <w:proofErr w:type="gramStart"/>
      <w:r w:rsidRPr="00E62A3C">
        <w:rPr>
          <w:rFonts w:ascii="Times New Roman" w:hAnsi="Times New Roman"/>
          <w:sz w:val="24"/>
          <w:szCs w:val="24"/>
          <w:lang w:val="en-IN"/>
        </w:rPr>
        <w:t>comply</w:t>
      </w:r>
      <w:proofErr w:type="gramEnd"/>
      <w:r w:rsidRPr="00E62A3C">
        <w:rPr>
          <w:rFonts w:ascii="Times New Roman" w:hAnsi="Times New Roman"/>
          <w:sz w:val="24"/>
          <w:szCs w:val="24"/>
          <w:lang w:val="en-IN"/>
        </w:rPr>
        <w:t xml:space="preserve"> with applicable law; and</w:t>
      </w:r>
    </w:p>
    <w:p w14:paraId="4CDB141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e. </w:t>
      </w:r>
      <w:proofErr w:type="gramStart"/>
      <w:r w:rsidRPr="00E62A3C">
        <w:rPr>
          <w:rFonts w:ascii="Times New Roman" w:hAnsi="Times New Roman"/>
          <w:sz w:val="24"/>
          <w:szCs w:val="24"/>
          <w:lang w:val="en-IN"/>
        </w:rPr>
        <w:t>perform</w:t>
      </w:r>
      <w:proofErr w:type="gramEnd"/>
      <w:r w:rsidRPr="00E62A3C">
        <w:rPr>
          <w:rFonts w:ascii="Times New Roman" w:hAnsi="Times New Roman"/>
          <w:sz w:val="24"/>
          <w:szCs w:val="24"/>
          <w:lang w:val="en-IN"/>
        </w:rPr>
        <w:t xml:space="preserve"> other activities expressly authorised by Customer.</w:t>
      </w:r>
    </w:p>
    <w:p w14:paraId="0B9F27A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5.3 Customer is responsible for:</w:t>
      </w:r>
    </w:p>
    <w:p w14:paraId="73BFFA7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the accuracy, quality and legality of Customer Data;</w:t>
      </w:r>
    </w:p>
    <w:p w14:paraId="26F8A32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obtaining all necessary rights, permissions and consents to provide Customer Data to Provider;</w:t>
      </w:r>
    </w:p>
    <w:p w14:paraId="2B98468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determining the lawful basis for processing Personal Data where Customer is responsible for such determination; and</w:t>
      </w:r>
    </w:p>
    <w:p w14:paraId="0BD6220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ensuring that Customer Data does not unlawfully infringe the rights of any third party.</w:t>
      </w:r>
    </w:p>
    <w:p w14:paraId="30E330F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5.4 Provider shall not sell Customer Data or use Customer Data for unrelated commercial purposes without Customer's prior written authorisation.</w:t>
      </w:r>
    </w:p>
    <w:p w14:paraId="16DB55B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5.5 Provider may use aggregated and appropriately de-identified information derived from use of the Service for analytics, security, service improvement and product development, provided that such information does not identify Customer or an individual.</w:t>
      </w:r>
    </w:p>
    <w:p w14:paraId="777343D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3B9FAAC1">
          <v:rect id="_x0000_i1049" style="width:0;height:1.5pt" o:hralign="center" o:hrstd="t" o:hr="t" fillcolor="#a0a0a0" stroked="f"/>
        </w:pict>
      </w:r>
    </w:p>
    <w:p w14:paraId="1BFE4F1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6. DATA PROTECTION AND PRIVACY</w:t>
      </w:r>
    </w:p>
    <w:p w14:paraId="062D2A5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6.1 Each Party shall comply with applicable data-protection and privacy laws in connection with its performance under this Agreement.</w:t>
      </w:r>
    </w:p>
    <w:p w14:paraId="0DBEA85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6.2 Where Provider processes Personal Data on behalf of Customer, the Parties shall comply with the applicable data-processing terms set out in </w:t>
      </w:r>
      <w:r w:rsidRPr="00E62A3C">
        <w:rPr>
          <w:rFonts w:ascii="Times New Roman" w:hAnsi="Times New Roman"/>
          <w:b/>
          <w:bCs/>
          <w:sz w:val="24"/>
          <w:szCs w:val="24"/>
          <w:lang w:val="en-IN"/>
        </w:rPr>
        <w:t>Schedule [●] / Data Processing Agreement</w:t>
      </w:r>
      <w:r w:rsidRPr="00E62A3C">
        <w:rPr>
          <w:rFonts w:ascii="Times New Roman" w:hAnsi="Times New Roman"/>
          <w:sz w:val="24"/>
          <w:szCs w:val="24"/>
          <w:lang w:val="en-IN"/>
        </w:rPr>
        <w:t>.</w:t>
      </w:r>
    </w:p>
    <w:p w14:paraId="664D162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6.3 The applicable data-processing terms shall address, where relevant:</w:t>
      </w:r>
    </w:p>
    <w:p w14:paraId="3657BC5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subject matter and duration of processing;</w:t>
      </w:r>
    </w:p>
    <w:p w14:paraId="5EE2590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categories of Personal Data;</w:t>
      </w:r>
    </w:p>
    <w:p w14:paraId="2C7F786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categories of data subjects;</w:t>
      </w:r>
    </w:p>
    <w:p w14:paraId="313AED1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processing instructions;</w:t>
      </w:r>
    </w:p>
    <w:p w14:paraId="3CA69E3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e. confidentiality;</w:t>
      </w:r>
    </w:p>
    <w:p w14:paraId="5F107E6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 security measures;</w:t>
      </w:r>
    </w:p>
    <w:p w14:paraId="16CEB1E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g. </w:t>
      </w:r>
      <w:proofErr w:type="spellStart"/>
      <w:r w:rsidRPr="00E62A3C">
        <w:rPr>
          <w:rFonts w:ascii="Times New Roman" w:hAnsi="Times New Roman"/>
          <w:sz w:val="24"/>
          <w:szCs w:val="24"/>
          <w:lang w:val="en-IN"/>
        </w:rPr>
        <w:t>subprocessors</w:t>
      </w:r>
      <w:proofErr w:type="spellEnd"/>
      <w:r w:rsidRPr="00E62A3C">
        <w:rPr>
          <w:rFonts w:ascii="Times New Roman" w:hAnsi="Times New Roman"/>
          <w:sz w:val="24"/>
          <w:szCs w:val="24"/>
          <w:lang w:val="en-IN"/>
        </w:rPr>
        <w:t>;</w:t>
      </w:r>
    </w:p>
    <w:p w14:paraId="128CAFE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h. data-subject rights;</w:t>
      </w:r>
    </w:p>
    <w:p w14:paraId="3A44425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 data-breach notification;</w:t>
      </w:r>
    </w:p>
    <w:p w14:paraId="67B1401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j. deletion or return of Personal Data; and</w:t>
      </w:r>
    </w:p>
    <w:p w14:paraId="15F4BFA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k. international or cross-border transfers.</w:t>
      </w:r>
    </w:p>
    <w:p w14:paraId="6969F2F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6.4 Provider shall maintain reasonable technical and organisational security measures appropriate to the nature and risks of the processing.</w:t>
      </w:r>
    </w:p>
    <w:p w14:paraId="209BB50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6.5 Each Party shall reasonably cooperate with the other in responding to legally valid data-protection requests relating to the Service.</w:t>
      </w:r>
    </w:p>
    <w:p w14:paraId="107C43E1"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77669416">
          <v:rect id="_x0000_i1050" style="width:0;height:1.5pt" o:hralign="center" o:hrstd="t" o:hr="t" fillcolor="#a0a0a0" stroked="f"/>
        </w:pict>
      </w:r>
    </w:p>
    <w:p w14:paraId="0A44D806"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7. INTELLECTUAL PROPERTY</w:t>
      </w:r>
    </w:p>
    <w:p w14:paraId="0E20040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7.1 Provider and its licensors retain all right, title and interest in and to:</w:t>
      </w:r>
    </w:p>
    <w:p w14:paraId="7D47033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the Service;</w:t>
      </w:r>
    </w:p>
    <w:p w14:paraId="285429A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the software and underlying technology;</w:t>
      </w:r>
    </w:p>
    <w:p w14:paraId="3FCFCF0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Documentation;</w:t>
      </w:r>
    </w:p>
    <w:p w14:paraId="2247139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interfaces, APIs and infrastructure;</w:t>
      </w:r>
    </w:p>
    <w:p w14:paraId="1BC6867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 Provider's trademarks and branding;</w:t>
      </w:r>
    </w:p>
    <w:p w14:paraId="2A20F5B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 improvements, modifications and enhancements to the Service; and</w:t>
      </w:r>
    </w:p>
    <w:p w14:paraId="4D805F8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g. all related intellectual property rights.</w:t>
      </w:r>
    </w:p>
    <w:p w14:paraId="50DE82C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7.2 Except for the limited right expressly granted under Clause 3, no ownership or other intellectual property right in the Service is transferred to Customer.</w:t>
      </w:r>
    </w:p>
    <w:p w14:paraId="034C155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7.3 Customer retains all right, title and interest in Customer Data and Customer's pre-existing intellectual property.</w:t>
      </w:r>
    </w:p>
    <w:p w14:paraId="18DB668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7.4 Unless otherwise agreed in writing, any general improvements, modifications or enhancements developed by Provider in connection with the Service shall remain Provider's property.</w:t>
      </w:r>
    </w:p>
    <w:p w14:paraId="33F9EEB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7.5 Customer shall not use Provider's trademarks, name or branding in publicity or marketing without Provider's prior written consent, except where expressly permitted under this Agreement.</w:t>
      </w:r>
    </w:p>
    <w:p w14:paraId="1646C103"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lastRenderedPageBreak/>
        <w:pict w14:anchorId="354C185D">
          <v:rect id="_x0000_i1051" style="width:0;height:1.5pt" o:hralign="center" o:hrstd="t" o:hr="t" fillcolor="#a0a0a0" stroked="f"/>
        </w:pict>
      </w:r>
    </w:p>
    <w:p w14:paraId="3367593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8. THIRD-PARTY SERVICES AND INTEGRATIONS</w:t>
      </w:r>
    </w:p>
    <w:p w14:paraId="1ED69DF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8.1 The Service may integrate with third-party products, platforms, APIs or services.</w:t>
      </w:r>
    </w:p>
    <w:p w14:paraId="2A77312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8.2 Customer's use of third-party services may be subject to separate terms imposed by the relevant third-party provider.</w:t>
      </w:r>
    </w:p>
    <w:p w14:paraId="39A4600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8.3 Provider shall not be responsible for the availability, security or performance of a third-party service except to the extent expressly assumed by Provider in writing.</w:t>
      </w:r>
    </w:p>
    <w:p w14:paraId="7204F0B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8.4 Customer shall obtain and maintain all licences, credentials, permissions and authorisations required for third-party services connected to the Service.</w:t>
      </w:r>
    </w:p>
    <w:p w14:paraId="42938634"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434F71BD">
          <v:rect id="_x0000_i1052" style="width:0;height:1.5pt" o:hralign="center" o:hrstd="t" o:hr="t" fillcolor="#a0a0a0" stroked="f"/>
        </w:pict>
      </w:r>
    </w:p>
    <w:p w14:paraId="30905E1F"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9. IMPLEMENTATION AND CONFIGURATION</w:t>
      </w:r>
    </w:p>
    <w:p w14:paraId="2D778DF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9.1 Where implementation or onboarding services are included, Provider shall perform the implementation activities specified in the applicable Order Form or Schedule.</w:t>
      </w:r>
    </w:p>
    <w:p w14:paraId="5E8D701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9.2 Customer shall provide information, access credentials, technical specifications and other dependencies reasonably required for implementation.</w:t>
      </w:r>
    </w:p>
    <w:p w14:paraId="7311901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9.3 Customer acknowledges that delays caused by Customer's failure to provide required information or cooperation may affect implementation timelines.</w:t>
      </w:r>
    </w:p>
    <w:p w14:paraId="03D0F67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9.4 Any implementation, migration, integration, configuration, training or professional services not included in the applicable subscription shall be subject to separate fees or an applicable statement of work.</w:t>
      </w:r>
    </w:p>
    <w:p w14:paraId="028B99FC"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9CB4436">
          <v:rect id="_x0000_i1053" style="width:0;height:1.5pt" o:hralign="center" o:hrstd="t" o:hr="t" fillcolor="#a0a0a0" stroked="f"/>
        </w:pict>
      </w:r>
    </w:p>
    <w:p w14:paraId="409F03DB"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10. FEES, INVOICING AND TAXES</w:t>
      </w:r>
    </w:p>
    <w:p w14:paraId="2F63C1F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10.1 Customer shall pay the Subscription Fees and other applicable charges specified in the applicable Order Form.</w:t>
      </w:r>
    </w:p>
    <w:p w14:paraId="21146C8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10.2 Unless otherwise stated:</w:t>
      </w:r>
    </w:p>
    <w:p w14:paraId="279379E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a. Subscription Fees are billed </w:t>
      </w:r>
      <w:r w:rsidRPr="00E62A3C">
        <w:rPr>
          <w:rFonts w:ascii="Times New Roman" w:hAnsi="Times New Roman"/>
          <w:b/>
          <w:bCs/>
          <w:sz w:val="24"/>
          <w:szCs w:val="24"/>
          <w:lang w:val="en-IN"/>
        </w:rPr>
        <w:t>[monthly/quarterly/annually]</w:t>
      </w:r>
      <w:r w:rsidRPr="00E62A3C">
        <w:rPr>
          <w:rFonts w:ascii="Times New Roman" w:hAnsi="Times New Roman"/>
          <w:sz w:val="24"/>
          <w:szCs w:val="24"/>
          <w:lang w:val="en-IN"/>
        </w:rPr>
        <w:t xml:space="preserve"> in advance;</w:t>
      </w:r>
    </w:p>
    <w:p w14:paraId="5FB8D2C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invoices are payable within </w:t>
      </w:r>
      <w:r w:rsidRPr="00E62A3C">
        <w:rPr>
          <w:rFonts w:ascii="Times New Roman" w:hAnsi="Times New Roman"/>
          <w:b/>
          <w:bCs/>
          <w:sz w:val="24"/>
          <w:szCs w:val="24"/>
          <w:lang w:val="en-IN"/>
        </w:rPr>
        <w:t>[15/30] days</w:t>
      </w:r>
      <w:r w:rsidRPr="00E62A3C">
        <w:rPr>
          <w:rFonts w:ascii="Times New Roman" w:hAnsi="Times New Roman"/>
          <w:sz w:val="24"/>
          <w:szCs w:val="24"/>
          <w:lang w:val="en-IN"/>
        </w:rPr>
        <w:t xml:space="preserve"> of the invoice date; and</w:t>
      </w:r>
    </w:p>
    <w:p w14:paraId="507C300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payments shall be made through the payment method specified by Provider.</w:t>
      </w:r>
    </w:p>
    <w:p w14:paraId="474A8A4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10.3 Fees are exclusive of applicable taxes, duties, levies and similar governmental charges, except taxes imposed on Provider's net income.</w:t>
      </w:r>
    </w:p>
    <w:p w14:paraId="11A79F8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10.4 Customer shall be responsible for applicable taxes arising from its purchase or use of the Service.</w:t>
      </w:r>
    </w:p>
    <w:p w14:paraId="66A0FBA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10.5 If Customer disputes an invoice in good faith, it shall notify Provider within </w:t>
      </w:r>
      <w:r w:rsidRPr="00E62A3C">
        <w:rPr>
          <w:rFonts w:ascii="Times New Roman" w:hAnsi="Times New Roman"/>
          <w:b/>
          <w:bCs/>
          <w:sz w:val="24"/>
          <w:szCs w:val="24"/>
          <w:lang w:val="en-IN"/>
        </w:rPr>
        <w:t>[15] days</w:t>
      </w:r>
      <w:r w:rsidRPr="00E62A3C">
        <w:rPr>
          <w:rFonts w:ascii="Times New Roman" w:hAnsi="Times New Roman"/>
          <w:sz w:val="24"/>
          <w:szCs w:val="24"/>
          <w:lang w:val="en-IN"/>
        </w:rPr>
        <w:t xml:space="preserve"> of receiving the invoice and identify the disputed amount and basis for the dispute.</w:t>
      </w:r>
    </w:p>
    <w:p w14:paraId="48E3132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10.6 Undisputed amounts shall remain payable when due.</w:t>
      </w:r>
    </w:p>
    <w:p w14:paraId="4A63999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10.7 Provider may charge interest on overdue amounts at the lower of </w:t>
      </w:r>
      <w:r w:rsidRPr="00E62A3C">
        <w:rPr>
          <w:rFonts w:ascii="Times New Roman" w:hAnsi="Times New Roman"/>
          <w:b/>
          <w:bCs/>
          <w:sz w:val="24"/>
          <w:szCs w:val="24"/>
          <w:lang w:val="en-IN"/>
        </w:rPr>
        <w:t>[</w:t>
      </w:r>
      <w:proofErr w:type="gramStart"/>
      <w:r w:rsidRPr="00E62A3C">
        <w:rPr>
          <w:rFonts w:ascii="Times New Roman" w:hAnsi="Times New Roman"/>
          <w:b/>
          <w:bCs/>
          <w:sz w:val="24"/>
          <w:szCs w:val="24"/>
          <w:lang w:val="en-IN"/>
        </w:rPr>
        <w:t>●]%</w:t>
      </w:r>
      <w:proofErr w:type="gramEnd"/>
      <w:r w:rsidRPr="00E62A3C">
        <w:rPr>
          <w:rFonts w:ascii="Times New Roman" w:hAnsi="Times New Roman"/>
          <w:b/>
          <w:bCs/>
          <w:sz w:val="24"/>
          <w:szCs w:val="24"/>
          <w:lang w:val="en-IN"/>
        </w:rPr>
        <w:t xml:space="preserve"> per month</w:t>
      </w:r>
      <w:r w:rsidRPr="00E62A3C">
        <w:rPr>
          <w:rFonts w:ascii="Times New Roman" w:hAnsi="Times New Roman"/>
          <w:sz w:val="24"/>
          <w:szCs w:val="24"/>
          <w:lang w:val="en-IN"/>
        </w:rPr>
        <w:t xml:space="preserve"> or the maximum rate permitted by applicable law.</w:t>
      </w:r>
    </w:p>
    <w:p w14:paraId="6A06F89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6604C2AD">
          <v:rect id="_x0000_i1054" style="width:0;height:1.5pt" o:hralign="center" o:hrstd="t" o:hr="t" fillcolor="#a0a0a0" stroked="f"/>
        </w:pict>
      </w:r>
    </w:p>
    <w:p w14:paraId="287B7314"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11. SUSPENSION</w:t>
      </w:r>
    </w:p>
    <w:p w14:paraId="22FA7EE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11.1 Provider may suspend Customer's access to the Service where reasonably necessary to:</w:t>
      </w:r>
    </w:p>
    <w:p w14:paraId="7EE396C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a. </w:t>
      </w:r>
      <w:proofErr w:type="gramStart"/>
      <w:r w:rsidRPr="00E62A3C">
        <w:rPr>
          <w:rFonts w:ascii="Times New Roman" w:hAnsi="Times New Roman"/>
          <w:sz w:val="24"/>
          <w:szCs w:val="24"/>
          <w:lang w:val="en-IN"/>
        </w:rPr>
        <w:t>prevent</w:t>
      </w:r>
      <w:proofErr w:type="gramEnd"/>
      <w:r w:rsidRPr="00E62A3C">
        <w:rPr>
          <w:rFonts w:ascii="Times New Roman" w:hAnsi="Times New Roman"/>
          <w:sz w:val="24"/>
          <w:szCs w:val="24"/>
          <w:lang w:val="en-IN"/>
        </w:rPr>
        <w:t xml:space="preserve"> a security threat;</w:t>
      </w:r>
    </w:p>
    <w:p w14:paraId="7C1BF38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w:t>
      </w:r>
      <w:proofErr w:type="gramStart"/>
      <w:r w:rsidRPr="00E62A3C">
        <w:rPr>
          <w:rFonts w:ascii="Times New Roman" w:hAnsi="Times New Roman"/>
          <w:sz w:val="24"/>
          <w:szCs w:val="24"/>
          <w:lang w:val="en-IN"/>
        </w:rPr>
        <w:t>prevent</w:t>
      </w:r>
      <w:proofErr w:type="gramEnd"/>
      <w:r w:rsidRPr="00E62A3C">
        <w:rPr>
          <w:rFonts w:ascii="Times New Roman" w:hAnsi="Times New Roman"/>
          <w:sz w:val="24"/>
          <w:szCs w:val="24"/>
          <w:lang w:val="en-IN"/>
        </w:rPr>
        <w:t xml:space="preserve"> unlawful or fraudulent activity;</w:t>
      </w:r>
    </w:p>
    <w:p w14:paraId="5759AA7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c. </w:t>
      </w:r>
      <w:proofErr w:type="gramStart"/>
      <w:r w:rsidRPr="00E62A3C">
        <w:rPr>
          <w:rFonts w:ascii="Times New Roman" w:hAnsi="Times New Roman"/>
          <w:sz w:val="24"/>
          <w:szCs w:val="24"/>
          <w:lang w:val="en-IN"/>
        </w:rPr>
        <w:t>address</w:t>
      </w:r>
      <w:proofErr w:type="gramEnd"/>
      <w:r w:rsidRPr="00E62A3C">
        <w:rPr>
          <w:rFonts w:ascii="Times New Roman" w:hAnsi="Times New Roman"/>
          <w:sz w:val="24"/>
          <w:szCs w:val="24"/>
          <w:lang w:val="en-IN"/>
        </w:rPr>
        <w:t xml:space="preserve"> a material breach of this Agreement;</w:t>
      </w:r>
    </w:p>
    <w:p w14:paraId="25ECF11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d. </w:t>
      </w:r>
      <w:proofErr w:type="gramStart"/>
      <w:r w:rsidRPr="00E62A3C">
        <w:rPr>
          <w:rFonts w:ascii="Times New Roman" w:hAnsi="Times New Roman"/>
          <w:sz w:val="24"/>
          <w:szCs w:val="24"/>
          <w:lang w:val="en-IN"/>
        </w:rPr>
        <w:t>comply</w:t>
      </w:r>
      <w:proofErr w:type="gramEnd"/>
      <w:r w:rsidRPr="00E62A3C">
        <w:rPr>
          <w:rFonts w:ascii="Times New Roman" w:hAnsi="Times New Roman"/>
          <w:sz w:val="24"/>
          <w:szCs w:val="24"/>
          <w:lang w:val="en-IN"/>
        </w:rPr>
        <w:t xml:space="preserve"> with applicable law or a governmental order; or</w:t>
      </w:r>
    </w:p>
    <w:p w14:paraId="0DE9EE1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 address material non-payment.</w:t>
      </w:r>
    </w:p>
    <w:p w14:paraId="626020C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11.2 Except where immediate suspension is reasonably necessary, Provider shall give Customer prior notice and a reasonable opportunity to remedy the relevant issue.</w:t>
      </w:r>
    </w:p>
    <w:p w14:paraId="1CD566A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11.3 Suspension shall be limited to the extent reasonably necessary in the circumstances.</w:t>
      </w:r>
    </w:p>
    <w:p w14:paraId="41CEF22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FAD58BD">
          <v:rect id="_x0000_i1055" style="width:0;height:1.5pt" o:hralign="center" o:hrstd="t" o:hr="t" fillcolor="#a0a0a0" stroked="f"/>
        </w:pict>
      </w:r>
    </w:p>
    <w:p w14:paraId="3B2C7678"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12. SERVICE AVAILABILITY AND SUPPORT</w:t>
      </w:r>
    </w:p>
    <w:p w14:paraId="33C9AB3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12.1 Provider shall use commercially reasonable efforts to maintain availability of the Service during the Subscription Term.</w:t>
      </w:r>
    </w:p>
    <w:p w14:paraId="5AB9493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12.2 Any specific uptime commitment shall be set out in the applicable Service Level Agreement (“</w:t>
      </w:r>
      <w:r w:rsidRPr="00E62A3C">
        <w:rPr>
          <w:rFonts w:ascii="Times New Roman" w:hAnsi="Times New Roman"/>
          <w:b/>
          <w:bCs/>
          <w:sz w:val="24"/>
          <w:szCs w:val="24"/>
          <w:lang w:val="en-IN"/>
        </w:rPr>
        <w:t>SLA</w:t>
      </w:r>
      <w:r w:rsidRPr="00E62A3C">
        <w:rPr>
          <w:rFonts w:ascii="Times New Roman" w:hAnsi="Times New Roman"/>
          <w:sz w:val="24"/>
          <w:szCs w:val="24"/>
          <w:lang w:val="en-IN"/>
        </w:rPr>
        <w:t>”).</w:t>
      </w:r>
    </w:p>
    <w:p w14:paraId="113AE20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 xml:space="preserve">12.3 Provider shall provide support in accordance with the support terms set out in </w:t>
      </w:r>
      <w:r w:rsidRPr="00E62A3C">
        <w:rPr>
          <w:rFonts w:ascii="Times New Roman" w:hAnsi="Times New Roman"/>
          <w:b/>
          <w:bCs/>
          <w:sz w:val="24"/>
          <w:szCs w:val="24"/>
          <w:lang w:val="en-IN"/>
        </w:rPr>
        <w:t>Schedule [●]</w:t>
      </w:r>
      <w:r w:rsidRPr="00E62A3C">
        <w:rPr>
          <w:rFonts w:ascii="Times New Roman" w:hAnsi="Times New Roman"/>
          <w:sz w:val="24"/>
          <w:szCs w:val="24"/>
          <w:lang w:val="en-IN"/>
        </w:rPr>
        <w:t>.</w:t>
      </w:r>
    </w:p>
    <w:p w14:paraId="1AFEFE7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12.4 Unless otherwise agreed, support shall be provided during </w:t>
      </w:r>
      <w:r w:rsidRPr="00E62A3C">
        <w:rPr>
          <w:rFonts w:ascii="Times New Roman" w:hAnsi="Times New Roman"/>
          <w:b/>
          <w:bCs/>
          <w:sz w:val="24"/>
          <w:szCs w:val="24"/>
          <w:lang w:val="en-IN"/>
        </w:rPr>
        <w:t>[business hours/time zone]</w:t>
      </w:r>
      <w:r w:rsidRPr="00E62A3C">
        <w:rPr>
          <w:rFonts w:ascii="Times New Roman" w:hAnsi="Times New Roman"/>
          <w:sz w:val="24"/>
          <w:szCs w:val="24"/>
          <w:lang w:val="en-IN"/>
        </w:rPr>
        <w:t xml:space="preserve"> through </w:t>
      </w:r>
      <w:r w:rsidRPr="00E62A3C">
        <w:rPr>
          <w:rFonts w:ascii="Times New Roman" w:hAnsi="Times New Roman"/>
          <w:b/>
          <w:bCs/>
          <w:sz w:val="24"/>
          <w:szCs w:val="24"/>
          <w:lang w:val="en-IN"/>
        </w:rPr>
        <w:t>[email/ticketing portal/</w:t>
      </w:r>
      <w:proofErr w:type="gramStart"/>
      <w:r w:rsidRPr="00E62A3C">
        <w:rPr>
          <w:rFonts w:ascii="Times New Roman" w:hAnsi="Times New Roman"/>
          <w:b/>
          <w:bCs/>
          <w:sz w:val="24"/>
          <w:szCs w:val="24"/>
          <w:lang w:val="en-IN"/>
        </w:rPr>
        <w:t>other</w:t>
      </w:r>
      <w:proofErr w:type="gramEnd"/>
      <w:r w:rsidRPr="00E62A3C">
        <w:rPr>
          <w:rFonts w:ascii="Times New Roman" w:hAnsi="Times New Roman"/>
          <w:b/>
          <w:bCs/>
          <w:sz w:val="24"/>
          <w:szCs w:val="24"/>
          <w:lang w:val="en-IN"/>
        </w:rPr>
        <w:t xml:space="preserve"> channel]</w:t>
      </w:r>
      <w:r w:rsidRPr="00E62A3C">
        <w:rPr>
          <w:rFonts w:ascii="Times New Roman" w:hAnsi="Times New Roman"/>
          <w:sz w:val="24"/>
          <w:szCs w:val="24"/>
          <w:lang w:val="en-IN"/>
        </w:rPr>
        <w:t>.</w:t>
      </w:r>
    </w:p>
    <w:p w14:paraId="4374EAB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12.5 Support priorities may be categorised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3961"/>
        <w:gridCol w:w="2684"/>
      </w:tblGrid>
      <w:tr w:rsidR="00F41C86" w:rsidRPr="00E62A3C" w14:paraId="09F96759" w14:textId="77777777">
        <w:trPr>
          <w:tblHeader/>
          <w:tblCellSpacing w:w="15" w:type="dxa"/>
        </w:trPr>
        <w:tc>
          <w:tcPr>
            <w:tcW w:w="0" w:type="auto"/>
            <w:vAlign w:val="center"/>
            <w:hideMark/>
          </w:tcPr>
          <w:p w14:paraId="775DD70E"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Severity</w:t>
            </w:r>
          </w:p>
        </w:tc>
        <w:tc>
          <w:tcPr>
            <w:tcW w:w="0" w:type="auto"/>
            <w:vAlign w:val="center"/>
            <w:hideMark/>
          </w:tcPr>
          <w:p w14:paraId="66102D18"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Description</w:t>
            </w:r>
          </w:p>
        </w:tc>
        <w:tc>
          <w:tcPr>
            <w:tcW w:w="0" w:type="auto"/>
            <w:vAlign w:val="center"/>
            <w:hideMark/>
          </w:tcPr>
          <w:p w14:paraId="159ED90C"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Target Initial Response</w:t>
            </w:r>
          </w:p>
        </w:tc>
      </w:tr>
      <w:tr w:rsidR="00F41C86" w:rsidRPr="00E62A3C" w14:paraId="10F4778E" w14:textId="77777777">
        <w:trPr>
          <w:tblCellSpacing w:w="15" w:type="dxa"/>
        </w:trPr>
        <w:tc>
          <w:tcPr>
            <w:tcW w:w="0" w:type="auto"/>
            <w:vAlign w:val="center"/>
            <w:hideMark/>
          </w:tcPr>
          <w:p w14:paraId="3FFE677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Critical</w:t>
            </w:r>
          </w:p>
        </w:tc>
        <w:tc>
          <w:tcPr>
            <w:tcW w:w="0" w:type="auto"/>
            <w:vAlign w:val="center"/>
            <w:hideMark/>
          </w:tcPr>
          <w:p w14:paraId="1DD451E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Service unavailable or material production failure</w:t>
            </w:r>
          </w:p>
        </w:tc>
        <w:tc>
          <w:tcPr>
            <w:tcW w:w="0" w:type="auto"/>
            <w:vAlign w:val="center"/>
            <w:hideMark/>
          </w:tcPr>
          <w:p w14:paraId="755675D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40E077C" w14:textId="77777777">
        <w:trPr>
          <w:tblCellSpacing w:w="15" w:type="dxa"/>
        </w:trPr>
        <w:tc>
          <w:tcPr>
            <w:tcW w:w="0" w:type="auto"/>
            <w:vAlign w:val="center"/>
            <w:hideMark/>
          </w:tcPr>
          <w:p w14:paraId="0D9B352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High</w:t>
            </w:r>
          </w:p>
        </w:tc>
        <w:tc>
          <w:tcPr>
            <w:tcW w:w="0" w:type="auto"/>
            <w:vAlign w:val="center"/>
            <w:hideMark/>
          </w:tcPr>
          <w:p w14:paraId="1653570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Material functionality significantly impaired</w:t>
            </w:r>
          </w:p>
        </w:tc>
        <w:tc>
          <w:tcPr>
            <w:tcW w:w="0" w:type="auto"/>
            <w:vAlign w:val="center"/>
            <w:hideMark/>
          </w:tcPr>
          <w:p w14:paraId="163ED8C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709E71A3" w14:textId="77777777">
        <w:trPr>
          <w:tblCellSpacing w:w="15" w:type="dxa"/>
        </w:trPr>
        <w:tc>
          <w:tcPr>
            <w:tcW w:w="0" w:type="auto"/>
            <w:vAlign w:val="center"/>
            <w:hideMark/>
          </w:tcPr>
          <w:p w14:paraId="2941C95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Medium</w:t>
            </w:r>
          </w:p>
        </w:tc>
        <w:tc>
          <w:tcPr>
            <w:tcW w:w="0" w:type="auto"/>
            <w:vAlign w:val="center"/>
            <w:hideMark/>
          </w:tcPr>
          <w:p w14:paraId="5BD59EF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Non-critical functionality affected</w:t>
            </w:r>
          </w:p>
        </w:tc>
        <w:tc>
          <w:tcPr>
            <w:tcW w:w="0" w:type="auto"/>
            <w:vAlign w:val="center"/>
            <w:hideMark/>
          </w:tcPr>
          <w:p w14:paraId="2D3F4DF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38F6DBF" w14:textId="77777777">
        <w:trPr>
          <w:tblCellSpacing w:w="15" w:type="dxa"/>
        </w:trPr>
        <w:tc>
          <w:tcPr>
            <w:tcW w:w="0" w:type="auto"/>
            <w:vAlign w:val="center"/>
            <w:hideMark/>
          </w:tcPr>
          <w:p w14:paraId="097A7EE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Low</w:t>
            </w:r>
          </w:p>
        </w:tc>
        <w:tc>
          <w:tcPr>
            <w:tcW w:w="0" w:type="auto"/>
            <w:vAlign w:val="center"/>
            <w:hideMark/>
          </w:tcPr>
          <w:p w14:paraId="3B63A4D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General questions/minor issues</w:t>
            </w:r>
          </w:p>
        </w:tc>
        <w:tc>
          <w:tcPr>
            <w:tcW w:w="0" w:type="auto"/>
            <w:vAlign w:val="center"/>
            <w:hideMark/>
          </w:tcPr>
          <w:p w14:paraId="78B85B3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bl>
    <w:p w14:paraId="4072177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12.6 Service levels shall not apply to downtime caused by:</w:t>
      </w:r>
    </w:p>
    <w:p w14:paraId="73FB43B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Customer's systems or configuration;</w:t>
      </w:r>
    </w:p>
    <w:p w14:paraId="0960A2C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third-party services outside Provider's reasonable control;</w:t>
      </w:r>
    </w:p>
    <w:p w14:paraId="5B50D50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scheduled maintenance;</w:t>
      </w:r>
    </w:p>
    <w:p w14:paraId="470849C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misuse of the Service;</w:t>
      </w:r>
    </w:p>
    <w:p w14:paraId="2402220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 force majeure events; or</w:t>
      </w:r>
    </w:p>
    <w:p w14:paraId="00E0CAE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 other exclusions specified in the SLA.</w:t>
      </w:r>
    </w:p>
    <w:p w14:paraId="4AD5B22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18322819">
          <v:rect id="_x0000_i1056" style="width:0;height:1.5pt" o:hralign="center" o:hrstd="t" o:hr="t" fillcolor="#a0a0a0" stroked="f"/>
        </w:pict>
      </w:r>
    </w:p>
    <w:p w14:paraId="032043A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13. MAINTENANCE, UPDATES AND CHANGES</w:t>
      </w:r>
    </w:p>
    <w:p w14:paraId="07D05FE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13.1 Provider may modify, update or enhance the Service from time to time.</w:t>
      </w:r>
    </w:p>
    <w:p w14:paraId="5FFBA23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13.2 Provider shall use reasonable efforts to ensure that material changes do not materially reduce the core functionality of the Service during the applicable Subscription Term.</w:t>
      </w:r>
    </w:p>
    <w:p w14:paraId="538A260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13.3 Provider may conduct scheduled maintenance where reasonably necessary to maintain or improve the Service.</w:t>
      </w:r>
    </w:p>
    <w:p w14:paraId="75E0DAB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13.4 Provider shall provide reasonable advance notice of scheduled maintenance where practicable.</w:t>
      </w:r>
    </w:p>
    <w:p w14:paraId="4E337CF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13.5 Emergency maintenance may be performed without prior notice where reasonably necessary to protect the Service, Customer Data or users.</w:t>
      </w:r>
    </w:p>
    <w:p w14:paraId="284DEB85"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7390DF7">
          <v:rect id="_x0000_i1057" style="width:0;height:1.5pt" o:hralign="center" o:hrstd="t" o:hr="t" fillcolor="#a0a0a0" stroked="f"/>
        </w:pict>
      </w:r>
    </w:p>
    <w:p w14:paraId="5051145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14. CUSTOM DEVELOPMENT</w:t>
      </w:r>
    </w:p>
    <w:p w14:paraId="51867BA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14.1 Any custom development, integration, configuration or feature requested by Customer shall be subject to Provider's written acceptance.</w:t>
      </w:r>
    </w:p>
    <w:p w14:paraId="2F4300B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14.2 Unless otherwise agreed in writing, such work shall be governed by a separate statement of work specifying:</w:t>
      </w:r>
    </w:p>
    <w:p w14:paraId="387F9C7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scope;</w:t>
      </w:r>
    </w:p>
    <w:p w14:paraId="12A334B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deliverables;</w:t>
      </w:r>
    </w:p>
    <w:p w14:paraId="1A2AFB8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milestones;</w:t>
      </w:r>
    </w:p>
    <w:p w14:paraId="7DFFF46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fees;</w:t>
      </w:r>
    </w:p>
    <w:p w14:paraId="5F4F2FF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 acceptance criteria;</w:t>
      </w:r>
    </w:p>
    <w:p w14:paraId="7BF0D56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 implementation timeline; and</w:t>
      </w:r>
    </w:p>
    <w:p w14:paraId="613797B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g. intellectual property ownership.</w:t>
      </w:r>
    </w:p>
    <w:p w14:paraId="2CC5779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14.3 Provider shall have no obligation to develop features outside the agreed Service or statement of work.</w:t>
      </w:r>
    </w:p>
    <w:p w14:paraId="2E89C9B4"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42D99020">
          <v:rect id="_x0000_i1058" style="width:0;height:1.5pt" o:hralign="center" o:hrstd="t" o:hr="t" fillcolor="#a0a0a0" stroked="f"/>
        </w:pict>
      </w:r>
    </w:p>
    <w:p w14:paraId="770BBCCE"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15. CONFIDENTIALITY</w:t>
      </w:r>
    </w:p>
    <w:p w14:paraId="1857107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15.1 Each Party may receive Confidential Information from the other Party in connection with this Agreement.</w:t>
      </w:r>
    </w:p>
    <w:p w14:paraId="5F1E7E3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15.2 The Receiving Party shall:</w:t>
      </w:r>
    </w:p>
    <w:p w14:paraId="2FDCE28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use Confidential Information only for purposes of this Agreement;</w:t>
      </w:r>
    </w:p>
    <w:p w14:paraId="47EBAAD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w:t>
      </w:r>
      <w:proofErr w:type="gramStart"/>
      <w:r w:rsidRPr="00E62A3C">
        <w:rPr>
          <w:rFonts w:ascii="Times New Roman" w:hAnsi="Times New Roman"/>
          <w:sz w:val="24"/>
          <w:szCs w:val="24"/>
          <w:lang w:val="en-IN"/>
        </w:rPr>
        <w:t>protect</w:t>
      </w:r>
      <w:proofErr w:type="gramEnd"/>
      <w:r w:rsidRPr="00E62A3C">
        <w:rPr>
          <w:rFonts w:ascii="Times New Roman" w:hAnsi="Times New Roman"/>
          <w:sz w:val="24"/>
          <w:szCs w:val="24"/>
          <w:lang w:val="en-IN"/>
        </w:rPr>
        <w:t xml:space="preserve"> it using reasonable measures;</w:t>
      </w:r>
    </w:p>
    <w:p w14:paraId="3704CFD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c. </w:t>
      </w:r>
      <w:proofErr w:type="gramStart"/>
      <w:r w:rsidRPr="00E62A3C">
        <w:rPr>
          <w:rFonts w:ascii="Times New Roman" w:hAnsi="Times New Roman"/>
          <w:sz w:val="24"/>
          <w:szCs w:val="24"/>
          <w:lang w:val="en-IN"/>
        </w:rPr>
        <w:t>disclose</w:t>
      </w:r>
      <w:proofErr w:type="gramEnd"/>
      <w:r w:rsidRPr="00E62A3C">
        <w:rPr>
          <w:rFonts w:ascii="Times New Roman" w:hAnsi="Times New Roman"/>
          <w:sz w:val="24"/>
          <w:szCs w:val="24"/>
          <w:lang w:val="en-IN"/>
        </w:rPr>
        <w:t xml:space="preserve"> it only to employees, contractors, professional advisers or representatives who have a legitimate need to know and are bound by appropriate confidentiality obligations; and</w:t>
      </w:r>
    </w:p>
    <w:p w14:paraId="4EA75D7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not disclose it to any other third party without prior written consent.</w:t>
      </w:r>
    </w:p>
    <w:p w14:paraId="05B9E56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15.3 Confidential Information shall not include information that the Receiving Party can demonstrate:</w:t>
      </w:r>
    </w:p>
    <w:p w14:paraId="47A1FF8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is publicly available other than through breach;</w:t>
      </w:r>
    </w:p>
    <w:p w14:paraId="2CD49B7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was lawfully known before disclosure;</w:t>
      </w:r>
    </w:p>
    <w:p w14:paraId="735DBBC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was independently developed; or</w:t>
      </w:r>
    </w:p>
    <w:p w14:paraId="6DFA02C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was lawfully obtained from a third party without confidentiality restrictions.</w:t>
      </w:r>
    </w:p>
    <w:p w14:paraId="2B48A65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15.4 A Party may disclose Confidential Information where required by law, regulation or court order, provided that, where legally permitted, it gives prior notice to the other Party.</w:t>
      </w:r>
    </w:p>
    <w:p w14:paraId="1D21432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15.5 The confidentiality obligations shall survive termination for </w:t>
      </w:r>
      <w:r w:rsidRPr="00E62A3C">
        <w:rPr>
          <w:rFonts w:ascii="Times New Roman" w:hAnsi="Times New Roman"/>
          <w:b/>
          <w:bCs/>
          <w:sz w:val="24"/>
          <w:szCs w:val="24"/>
          <w:lang w:val="en-IN"/>
        </w:rPr>
        <w:t>[3/5] years</w:t>
      </w:r>
      <w:r w:rsidRPr="00E62A3C">
        <w:rPr>
          <w:rFonts w:ascii="Times New Roman" w:hAnsi="Times New Roman"/>
          <w:sz w:val="24"/>
          <w:szCs w:val="24"/>
          <w:lang w:val="en-IN"/>
        </w:rPr>
        <w:t>, provided that trade secrets shall remain protected for so long as they remain trade secrets under applicable law.</w:t>
      </w:r>
    </w:p>
    <w:p w14:paraId="201ACF58"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2F7AFBD6">
          <v:rect id="_x0000_i1059" style="width:0;height:1.5pt" o:hralign="center" o:hrstd="t" o:hr="t" fillcolor="#a0a0a0" stroked="f"/>
        </w:pict>
      </w:r>
    </w:p>
    <w:p w14:paraId="3F912D13"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16. WARRANTIES</w:t>
      </w:r>
    </w:p>
    <w:p w14:paraId="3F7AFE0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16.1 Each Party represents that it has the authority to enter into and perform this Agreement.</w:t>
      </w:r>
    </w:p>
    <w:p w14:paraId="6C70415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16.2 Provider warrants that:</w:t>
      </w:r>
    </w:p>
    <w:p w14:paraId="2988591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it has the right to provide the Service under this Agreement; and</w:t>
      </w:r>
    </w:p>
    <w:p w14:paraId="6ECD915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the Service will materially conform to the applicable Documentation during the Subscription Term.</w:t>
      </w:r>
    </w:p>
    <w:p w14:paraId="5F4E220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16.3 Customer's exclusive remedy for a material breach of the warranty in Clause 16.2(b) shall be </w:t>
      </w:r>
      <w:r w:rsidRPr="00E62A3C">
        <w:rPr>
          <w:rFonts w:ascii="Times New Roman" w:hAnsi="Times New Roman"/>
          <w:b/>
          <w:bCs/>
          <w:sz w:val="24"/>
          <w:szCs w:val="24"/>
          <w:lang w:val="en-IN"/>
        </w:rPr>
        <w:t>[correction/re-performance/refund of applicable fees]</w:t>
      </w:r>
      <w:r w:rsidRPr="00E62A3C">
        <w:rPr>
          <w:rFonts w:ascii="Times New Roman" w:hAnsi="Times New Roman"/>
          <w:sz w:val="24"/>
          <w:szCs w:val="24"/>
          <w:lang w:val="en-IN"/>
        </w:rPr>
        <w:t>, subject to the terms of this Agreement.</w:t>
      </w:r>
    </w:p>
    <w:p w14:paraId="537C5BF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16.4 Except as expressly provided in this Agreement, the Service is provided </w:t>
      </w:r>
      <w:r w:rsidRPr="00E62A3C">
        <w:rPr>
          <w:rFonts w:ascii="Times New Roman" w:hAnsi="Times New Roman"/>
          <w:b/>
          <w:bCs/>
          <w:sz w:val="24"/>
          <w:szCs w:val="24"/>
          <w:lang w:val="en-IN"/>
        </w:rPr>
        <w:t>“as is” and “as available”</w:t>
      </w:r>
      <w:r w:rsidRPr="00E62A3C">
        <w:rPr>
          <w:rFonts w:ascii="Times New Roman" w:hAnsi="Times New Roman"/>
          <w:sz w:val="24"/>
          <w:szCs w:val="24"/>
          <w:lang w:val="en-IN"/>
        </w:rPr>
        <w:t xml:space="preserve"> to the maximum extent permitted by applicable law.</w:t>
      </w:r>
    </w:p>
    <w:p w14:paraId="64E091A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16.5 Provider does not warrant that:</w:t>
      </w:r>
    </w:p>
    <w:p w14:paraId="1641AB9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the Service will be uninterrupted or error-free;</w:t>
      </w:r>
    </w:p>
    <w:p w14:paraId="7060582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the Service will satisfy every Customer requirement;</w:t>
      </w:r>
    </w:p>
    <w:p w14:paraId="3B21E47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every defect will be corrected; or</w:t>
      </w:r>
    </w:p>
    <w:p w14:paraId="1E47B56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the Service will be compatible with systems not expressly supported by Provider.</w:t>
      </w:r>
    </w:p>
    <w:p w14:paraId="40060A87"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lastRenderedPageBreak/>
        <w:pict w14:anchorId="1C1BFCEA">
          <v:rect id="_x0000_i1060" style="width:0;height:1.5pt" o:hralign="center" o:hrstd="t" o:hr="t" fillcolor="#a0a0a0" stroked="f"/>
        </w:pict>
      </w:r>
    </w:p>
    <w:p w14:paraId="42CEB10A"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17. INDEMNIFICATION</w:t>
      </w:r>
    </w:p>
    <w:p w14:paraId="0E6A97D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17.1 Provider shall defend Customer against a third-party claim alleging that Customer's authorised use of the Service infringes that third party's intellectual property rights.</w:t>
      </w:r>
    </w:p>
    <w:p w14:paraId="2A50BAD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17.2 Provider shall have no liability under Clause 17.1 to the extent the claim arises from:</w:t>
      </w:r>
    </w:p>
    <w:p w14:paraId="761CEE3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Customer Data;</w:t>
      </w:r>
    </w:p>
    <w:p w14:paraId="4EEAEC6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Customer's modification or misuse of the Service;</w:t>
      </w:r>
    </w:p>
    <w:p w14:paraId="257CD99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combination with products or services not supplied or approved by Provider; or</w:t>
      </w:r>
    </w:p>
    <w:p w14:paraId="41B4D82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use of the Service contrary to this Agreement.</w:t>
      </w:r>
    </w:p>
    <w:p w14:paraId="51D4A5D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17.3 Customer shall defend and indemnify Provider against third-party claims arising from:</w:t>
      </w:r>
    </w:p>
    <w:p w14:paraId="65EAC48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Customer Data;</w:t>
      </w:r>
    </w:p>
    <w:p w14:paraId="7A825B5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Customer's unlawful or unauthorised use of the Service; or</w:t>
      </w:r>
    </w:p>
    <w:p w14:paraId="75F5F7F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Customer's material breach of this Agreement.</w:t>
      </w:r>
    </w:p>
    <w:p w14:paraId="7836616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17.4 The indemnified Party shall:</w:t>
      </w:r>
    </w:p>
    <w:p w14:paraId="594449F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a. promptly </w:t>
      </w:r>
      <w:proofErr w:type="gramStart"/>
      <w:r w:rsidRPr="00E62A3C">
        <w:rPr>
          <w:rFonts w:ascii="Times New Roman" w:hAnsi="Times New Roman"/>
          <w:sz w:val="24"/>
          <w:szCs w:val="24"/>
          <w:lang w:val="en-IN"/>
        </w:rPr>
        <w:t>notify</w:t>
      </w:r>
      <w:proofErr w:type="gramEnd"/>
      <w:r w:rsidRPr="00E62A3C">
        <w:rPr>
          <w:rFonts w:ascii="Times New Roman" w:hAnsi="Times New Roman"/>
          <w:sz w:val="24"/>
          <w:szCs w:val="24"/>
          <w:lang w:val="en-IN"/>
        </w:rPr>
        <w:t xml:space="preserve"> the indemnifying Party;</w:t>
      </w:r>
    </w:p>
    <w:p w14:paraId="2BD691E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b. </w:t>
      </w:r>
      <w:proofErr w:type="gramStart"/>
      <w:r w:rsidRPr="00E62A3C">
        <w:rPr>
          <w:rFonts w:ascii="Times New Roman" w:hAnsi="Times New Roman"/>
          <w:sz w:val="24"/>
          <w:szCs w:val="24"/>
          <w:lang w:val="en-IN"/>
        </w:rPr>
        <w:t>provide</w:t>
      </w:r>
      <w:proofErr w:type="gramEnd"/>
      <w:r w:rsidRPr="00E62A3C">
        <w:rPr>
          <w:rFonts w:ascii="Times New Roman" w:hAnsi="Times New Roman"/>
          <w:sz w:val="24"/>
          <w:szCs w:val="24"/>
          <w:lang w:val="en-IN"/>
        </w:rPr>
        <w:t xml:space="preserve"> reasonable cooperation; and</w:t>
      </w:r>
    </w:p>
    <w:p w14:paraId="61A8FAF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c. </w:t>
      </w:r>
      <w:proofErr w:type="gramStart"/>
      <w:r w:rsidRPr="00E62A3C">
        <w:rPr>
          <w:rFonts w:ascii="Times New Roman" w:hAnsi="Times New Roman"/>
          <w:sz w:val="24"/>
          <w:szCs w:val="24"/>
          <w:lang w:val="en-IN"/>
        </w:rPr>
        <w:t>allow</w:t>
      </w:r>
      <w:proofErr w:type="gramEnd"/>
      <w:r w:rsidRPr="00E62A3C">
        <w:rPr>
          <w:rFonts w:ascii="Times New Roman" w:hAnsi="Times New Roman"/>
          <w:sz w:val="24"/>
          <w:szCs w:val="24"/>
          <w:lang w:val="en-IN"/>
        </w:rPr>
        <w:t xml:space="preserve"> the indemnifying Party reasonable control of the defence and settlement.</w:t>
      </w:r>
    </w:p>
    <w:p w14:paraId="2AB12668"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78C24B03">
          <v:rect id="_x0000_i1061" style="width:0;height:1.5pt" o:hralign="center" o:hrstd="t" o:hr="t" fillcolor="#a0a0a0" stroked="f"/>
        </w:pict>
      </w:r>
    </w:p>
    <w:p w14:paraId="691B389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18. LIMITATION OF LIABILITY</w:t>
      </w:r>
    </w:p>
    <w:p w14:paraId="5457371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18.1 To the maximum extent permitted by applicable law, neither Party shall be liable for indirect, incidental, special, consequential or punitive damages, or for loss of profits, revenue, goodwill or anticipated savings.</w:t>
      </w:r>
    </w:p>
    <w:p w14:paraId="30E99B0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18.2 Subject to Clause 18.3, each Party's aggregate liability arising out of or relating to this Agreement shall not exceed the total fees paid or payable by Customer under the applicable Order Form during the </w:t>
      </w:r>
      <w:r w:rsidRPr="00E62A3C">
        <w:rPr>
          <w:rFonts w:ascii="Times New Roman" w:hAnsi="Times New Roman"/>
          <w:b/>
          <w:bCs/>
          <w:sz w:val="24"/>
          <w:szCs w:val="24"/>
          <w:lang w:val="en-IN"/>
        </w:rPr>
        <w:t>[12] months</w:t>
      </w:r>
      <w:r w:rsidRPr="00E62A3C">
        <w:rPr>
          <w:rFonts w:ascii="Times New Roman" w:hAnsi="Times New Roman"/>
          <w:sz w:val="24"/>
          <w:szCs w:val="24"/>
          <w:lang w:val="en-IN"/>
        </w:rPr>
        <w:t xml:space="preserve"> preceding the event giving rise to the claim.</w:t>
      </w:r>
    </w:p>
    <w:p w14:paraId="0CEDAA2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 xml:space="preserve">18.3 The liability cap shall </w:t>
      </w:r>
      <w:r w:rsidRPr="00E62A3C">
        <w:rPr>
          <w:rFonts w:ascii="Times New Roman" w:hAnsi="Times New Roman"/>
          <w:b/>
          <w:bCs/>
          <w:sz w:val="24"/>
          <w:szCs w:val="24"/>
          <w:lang w:val="en-IN"/>
        </w:rPr>
        <w:t>[not apply / apply at a separate higher cap]</w:t>
      </w:r>
      <w:r w:rsidRPr="00E62A3C">
        <w:rPr>
          <w:rFonts w:ascii="Times New Roman" w:hAnsi="Times New Roman"/>
          <w:sz w:val="24"/>
          <w:szCs w:val="24"/>
          <w:lang w:val="en-IN"/>
        </w:rPr>
        <w:t xml:space="preserve"> to:</w:t>
      </w:r>
    </w:p>
    <w:p w14:paraId="14A438C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breach of confidentiality;</w:t>
      </w:r>
    </w:p>
    <w:p w14:paraId="7B23427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infringement or misappropriation of intellectual property rights;</w:t>
      </w:r>
    </w:p>
    <w:p w14:paraId="12B9F26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indemnification obligations;</w:t>
      </w:r>
    </w:p>
    <w:p w14:paraId="02960AC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 fraud or wilful misconduct;</w:t>
      </w:r>
    </w:p>
    <w:p w14:paraId="512748B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 death or personal injury caused by negligence, where applicable; and</w:t>
      </w:r>
    </w:p>
    <w:p w14:paraId="6B1D233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 liability which cannot lawfully be limited or excluded.</w:t>
      </w:r>
    </w:p>
    <w:p w14:paraId="57DDEA0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18.4 Nothing in this Agreement shall exclude or limit liability to the extent prohibited by applicable law.</w:t>
      </w:r>
    </w:p>
    <w:p w14:paraId="7768B72E"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0C4A029">
          <v:rect id="_x0000_i1062" style="width:0;height:1.5pt" o:hralign="center" o:hrstd="t" o:hr="t" fillcolor="#a0a0a0" stroked="f"/>
        </w:pict>
      </w:r>
    </w:p>
    <w:p w14:paraId="07486456"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19. TERM AND RENEWAL</w:t>
      </w:r>
    </w:p>
    <w:p w14:paraId="7F3DFE3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19.1 This Agreement shall commence on the Effective Date.</w:t>
      </w:r>
    </w:p>
    <w:p w14:paraId="084DC4E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19.2 The initial Subscription Term shall be </w:t>
      </w:r>
      <w:r w:rsidRPr="00E62A3C">
        <w:rPr>
          <w:rFonts w:ascii="Times New Roman" w:hAnsi="Times New Roman"/>
          <w:b/>
          <w:bCs/>
          <w:sz w:val="24"/>
          <w:szCs w:val="24"/>
          <w:lang w:val="en-IN"/>
        </w:rPr>
        <w:t>[12 months / other period]</w:t>
      </w:r>
      <w:r w:rsidRPr="00E62A3C">
        <w:rPr>
          <w:rFonts w:ascii="Times New Roman" w:hAnsi="Times New Roman"/>
          <w:sz w:val="24"/>
          <w:szCs w:val="24"/>
          <w:lang w:val="en-IN"/>
        </w:rPr>
        <w:t xml:space="preserve"> as specified in the applicable Order Form.</w:t>
      </w:r>
    </w:p>
    <w:p w14:paraId="2A873B1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19.3 Unless otherwise stated, the subscription shall automatically renew for successive </w:t>
      </w:r>
      <w:r w:rsidRPr="00E62A3C">
        <w:rPr>
          <w:rFonts w:ascii="Times New Roman" w:hAnsi="Times New Roman"/>
          <w:b/>
          <w:bCs/>
          <w:sz w:val="24"/>
          <w:szCs w:val="24"/>
          <w:lang w:val="en-IN"/>
        </w:rPr>
        <w:t>[monthly/annual]</w:t>
      </w:r>
      <w:r w:rsidRPr="00E62A3C">
        <w:rPr>
          <w:rFonts w:ascii="Times New Roman" w:hAnsi="Times New Roman"/>
          <w:sz w:val="24"/>
          <w:szCs w:val="24"/>
          <w:lang w:val="en-IN"/>
        </w:rPr>
        <w:t xml:space="preserve"> renewal periods unless either Party gives written notice of non-renewal at least </w:t>
      </w:r>
      <w:r w:rsidRPr="00E62A3C">
        <w:rPr>
          <w:rFonts w:ascii="Times New Roman" w:hAnsi="Times New Roman"/>
          <w:b/>
          <w:bCs/>
          <w:sz w:val="24"/>
          <w:szCs w:val="24"/>
          <w:lang w:val="en-IN"/>
        </w:rPr>
        <w:t>[30/60/90] days</w:t>
      </w:r>
      <w:r w:rsidRPr="00E62A3C">
        <w:rPr>
          <w:rFonts w:ascii="Times New Roman" w:hAnsi="Times New Roman"/>
          <w:sz w:val="24"/>
          <w:szCs w:val="24"/>
          <w:lang w:val="en-IN"/>
        </w:rPr>
        <w:t xml:space="preserve"> before the end of the then-current Subscription Term.</w:t>
      </w:r>
    </w:p>
    <w:p w14:paraId="20F1C5A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19.4 Renewal fees shall be subject to the pricing specified in the applicable Order Form or renewal notice.</w:t>
      </w:r>
    </w:p>
    <w:p w14:paraId="763886A2"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2241184B">
          <v:rect id="_x0000_i1063" style="width:0;height:1.5pt" o:hralign="center" o:hrstd="t" o:hr="t" fillcolor="#a0a0a0" stroked="f"/>
        </w:pict>
      </w:r>
    </w:p>
    <w:p w14:paraId="7191F56D"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20. TERMINATION</w:t>
      </w:r>
    </w:p>
    <w:p w14:paraId="07814B1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20.1 Either Party may terminate this Agreement or an applicable Order Form for material breach if the breach is not remedied within </w:t>
      </w:r>
      <w:r w:rsidRPr="00E62A3C">
        <w:rPr>
          <w:rFonts w:ascii="Times New Roman" w:hAnsi="Times New Roman"/>
          <w:b/>
          <w:bCs/>
          <w:sz w:val="24"/>
          <w:szCs w:val="24"/>
          <w:lang w:val="en-IN"/>
        </w:rPr>
        <w:t>[30] days</w:t>
      </w:r>
      <w:r w:rsidRPr="00E62A3C">
        <w:rPr>
          <w:rFonts w:ascii="Times New Roman" w:hAnsi="Times New Roman"/>
          <w:sz w:val="24"/>
          <w:szCs w:val="24"/>
          <w:lang w:val="en-IN"/>
        </w:rPr>
        <w:t xml:space="preserve"> after written notice.</w:t>
      </w:r>
    </w:p>
    <w:p w14:paraId="062B5C6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20.2 Either Party may terminate immediately where:</w:t>
      </w:r>
    </w:p>
    <w:p w14:paraId="488465C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continued performance becomes unlawful;</w:t>
      </w:r>
    </w:p>
    <w:p w14:paraId="1A409FD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the other Party becomes insolvent or enters liquidation, subject to applicable law; or</w:t>
      </w:r>
    </w:p>
    <w:p w14:paraId="3C41B9B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the other Party commits a breach that is incapable of remedy.</w:t>
      </w:r>
    </w:p>
    <w:p w14:paraId="407DEEC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20.3 Provider may terminate or suspend the affected Service where Customer fails to pay undisputed fees after receiving written notice and a reasonable opportunity to cure.</w:t>
      </w:r>
    </w:p>
    <w:p w14:paraId="3A3D3D1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20.4 Termination shall not affect rights or obligations accrued before the effective date of termination.</w:t>
      </w:r>
    </w:p>
    <w:p w14:paraId="5A5CEF5F"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364DAF17">
          <v:rect id="_x0000_i1064" style="width:0;height:1.5pt" o:hralign="center" o:hrstd="t" o:hr="t" fillcolor="#a0a0a0" stroked="f"/>
        </w:pict>
      </w:r>
    </w:p>
    <w:p w14:paraId="3A57F7D0"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21. EFFECT OF TERMINATION AND DATA EXPORT</w:t>
      </w:r>
    </w:p>
    <w:p w14:paraId="5BCABA6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21.1 Upon termination or expiry, Customer's right to access and use the Service shall cease unless otherwise agreed.</w:t>
      </w:r>
    </w:p>
    <w:p w14:paraId="0B5E0B7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21.2 Subject to payment of all undisputed amounts due, Provider shall make Customer Data available for export for </w:t>
      </w:r>
      <w:r w:rsidRPr="00E62A3C">
        <w:rPr>
          <w:rFonts w:ascii="Times New Roman" w:hAnsi="Times New Roman"/>
          <w:b/>
          <w:bCs/>
          <w:sz w:val="24"/>
          <w:szCs w:val="24"/>
          <w:lang w:val="en-IN"/>
        </w:rPr>
        <w:t>[30/60/90] days</w:t>
      </w:r>
      <w:r w:rsidRPr="00E62A3C">
        <w:rPr>
          <w:rFonts w:ascii="Times New Roman" w:hAnsi="Times New Roman"/>
          <w:sz w:val="24"/>
          <w:szCs w:val="24"/>
          <w:lang w:val="en-IN"/>
        </w:rPr>
        <w:t xml:space="preserve"> following termination.</w:t>
      </w:r>
    </w:p>
    <w:p w14:paraId="31E9917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21.3 Customer shall be responsible for exporting Customer Data within the applicable period.</w:t>
      </w:r>
    </w:p>
    <w:p w14:paraId="687F656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21.4 Following the applicable export period, Provider may delete Customer Data from its active systems, subject to:</w:t>
      </w:r>
    </w:p>
    <w:p w14:paraId="7A61864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applicable legal retention requirements;</w:t>
      </w:r>
    </w:p>
    <w:p w14:paraId="0A68CFD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routine backup cycles; and</w:t>
      </w:r>
    </w:p>
    <w:p w14:paraId="71FA761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any separately agreed retention period.</w:t>
      </w:r>
    </w:p>
    <w:p w14:paraId="309174C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21.5 Provider shall not be required to retain Customer Data indefinitely following termination.</w:t>
      </w:r>
    </w:p>
    <w:p w14:paraId="5738B14E"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D42E7E2">
          <v:rect id="_x0000_i1065" style="width:0;height:1.5pt" o:hralign="center" o:hrstd="t" o:hr="t" fillcolor="#a0a0a0" stroked="f"/>
        </w:pict>
      </w:r>
    </w:p>
    <w:p w14:paraId="34F6E915"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22. PUBLICITY</w:t>
      </w:r>
    </w:p>
    <w:p w14:paraId="7F58AC1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22.1 Neither Party shall use the other Party's name, logo, trademarks or relationship in public announcements, marketing materials or case studies without prior written consent.</w:t>
      </w:r>
    </w:p>
    <w:p w14:paraId="07CF941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22.2 The Parties may separately agree in writing to customer references, testimonials or case studies.</w:t>
      </w:r>
    </w:p>
    <w:p w14:paraId="417077F1"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6AC6C3D5">
          <v:rect id="_x0000_i1066" style="width:0;height:1.5pt" o:hralign="center" o:hrstd="t" o:hr="t" fillcolor="#a0a0a0" stroked="f"/>
        </w:pict>
      </w:r>
    </w:p>
    <w:p w14:paraId="12B626A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23. COMPLIANCE WITH LAW</w:t>
      </w:r>
    </w:p>
    <w:p w14:paraId="70F4AC4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23.1 Each Party shall comply with applicable laws and regulations in connection with this Agreement.</w:t>
      </w:r>
    </w:p>
    <w:p w14:paraId="7583008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23.2 Customer shall not use the Service for unlawful, fraudulent or prohibited activities.</w:t>
      </w:r>
    </w:p>
    <w:p w14:paraId="3DB927B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23.3 Where the Service is used in a regulated industry, Customer remains responsible for obtaining and maintaining the licences, registrations, approvals and permissions applicable to its business and use of the Service.</w:t>
      </w:r>
    </w:p>
    <w:p w14:paraId="0335997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23.4 Provider shall maintain such licences and approvals as are legally required for Provider to provide the Service.</w:t>
      </w:r>
    </w:p>
    <w:p w14:paraId="3A4DE325"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6653B072">
          <v:rect id="_x0000_i1067" style="width:0;height:1.5pt" o:hralign="center" o:hrstd="t" o:hr="t" fillcolor="#a0a0a0" stroked="f"/>
        </w:pict>
      </w:r>
    </w:p>
    <w:p w14:paraId="590FC5A7"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24. FORCE MAJEURE</w:t>
      </w:r>
    </w:p>
    <w:p w14:paraId="4D1E85E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24.1 Neither Party shall be liable for failure or delay caused by circumstances beyond its reasonable control, including natural disasters, war, terrorism, governmental action, epidemics, labour disputes, widespread infrastructure failures, telecommunications failures or major internet outages.</w:t>
      </w:r>
    </w:p>
    <w:p w14:paraId="270336B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24.2 The affected Party shall notify the other Party as soon as reasonably practicable and use reasonable efforts to mitigate the impact.</w:t>
      </w:r>
    </w:p>
    <w:p w14:paraId="4157283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24.3 Force majeure shall not excuse payment obligations for Services already provided.</w:t>
      </w:r>
    </w:p>
    <w:p w14:paraId="47AE3A4B"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33A4FF2C">
          <v:rect id="_x0000_i1068" style="width:0;height:1.5pt" o:hralign="center" o:hrstd="t" o:hr="t" fillcolor="#a0a0a0" stroked="f"/>
        </w:pict>
      </w:r>
    </w:p>
    <w:p w14:paraId="01FF1C34"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25. NOTICES</w:t>
      </w:r>
    </w:p>
    <w:p w14:paraId="32E998E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25.1 Formal notices under this Agreement shall be in writing and delivered by:</w:t>
      </w:r>
    </w:p>
    <w:p w14:paraId="469BE7F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 recognised courier;</w:t>
      </w:r>
    </w:p>
    <w:p w14:paraId="661E6D2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 registered post; or</w:t>
      </w:r>
    </w:p>
    <w:p w14:paraId="384E787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 email to the designated legal/contractual notice address.</w:t>
      </w:r>
    </w:p>
    <w:p w14:paraId="35712EE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Provider Notice Details:</w:t>
      </w:r>
      <w:r w:rsidRPr="00E62A3C">
        <w:rPr>
          <w:rFonts w:ascii="Times New Roman" w:hAnsi="Times New Roman"/>
          <w:sz w:val="24"/>
          <w:szCs w:val="24"/>
          <w:lang w:val="en-IN"/>
        </w:rPr>
        <w:br/>
        <w:t>Address: [●]</w:t>
      </w:r>
      <w:r w:rsidRPr="00E62A3C">
        <w:rPr>
          <w:rFonts w:ascii="Times New Roman" w:hAnsi="Times New Roman"/>
          <w:sz w:val="24"/>
          <w:szCs w:val="24"/>
          <w:lang w:val="en-IN"/>
        </w:rPr>
        <w:br/>
        <w:t>Email: [●]</w:t>
      </w:r>
      <w:r w:rsidRPr="00E62A3C">
        <w:rPr>
          <w:rFonts w:ascii="Times New Roman" w:hAnsi="Times New Roman"/>
          <w:sz w:val="24"/>
          <w:szCs w:val="24"/>
          <w:lang w:val="en-IN"/>
        </w:rPr>
        <w:br/>
        <w:t>Attention: [●]</w:t>
      </w:r>
    </w:p>
    <w:p w14:paraId="5220FF1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Customer Notice Details:</w:t>
      </w:r>
      <w:r w:rsidRPr="00E62A3C">
        <w:rPr>
          <w:rFonts w:ascii="Times New Roman" w:hAnsi="Times New Roman"/>
          <w:sz w:val="24"/>
          <w:szCs w:val="24"/>
          <w:lang w:val="en-IN"/>
        </w:rPr>
        <w:br/>
        <w:t>Address: [●]</w:t>
      </w:r>
      <w:r w:rsidRPr="00E62A3C">
        <w:rPr>
          <w:rFonts w:ascii="Times New Roman" w:hAnsi="Times New Roman"/>
          <w:sz w:val="24"/>
          <w:szCs w:val="24"/>
          <w:lang w:val="en-IN"/>
        </w:rPr>
        <w:br/>
        <w:t>Email: [●]</w:t>
      </w:r>
      <w:r w:rsidRPr="00E62A3C">
        <w:rPr>
          <w:rFonts w:ascii="Times New Roman" w:hAnsi="Times New Roman"/>
          <w:sz w:val="24"/>
          <w:szCs w:val="24"/>
          <w:lang w:val="en-IN"/>
        </w:rPr>
        <w:br/>
        <w:t>Attention: [●]</w:t>
      </w:r>
    </w:p>
    <w:p w14:paraId="56E66DB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25.2 A Party may change its notice details by written notice to the other Party.</w:t>
      </w:r>
    </w:p>
    <w:p w14:paraId="610C024F"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5BDE1B31">
          <v:rect id="_x0000_i1069" style="width:0;height:1.5pt" o:hralign="center" o:hrstd="t" o:hr="t" fillcolor="#a0a0a0" stroked="f"/>
        </w:pict>
      </w:r>
    </w:p>
    <w:p w14:paraId="24C1821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26. ASSIGNMENT</w:t>
      </w:r>
    </w:p>
    <w:p w14:paraId="2EA7993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26.1 Neither Party may assign or transfer this Agreement without the prior written consent of the other Party, except that either Party may assign this Agreement to an affiliate or successor in connection with a merger, restructuring, acquisition or sale of substantially all of its relevant business, subject to applicable law.</w:t>
      </w:r>
    </w:p>
    <w:p w14:paraId="6EACF6E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26.2 Any permitted assignee shall assume the assigning Party's obligations under this Agreement.</w:t>
      </w:r>
    </w:p>
    <w:p w14:paraId="7C887FF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72C60954">
          <v:rect id="_x0000_i1070" style="width:0;height:1.5pt" o:hralign="center" o:hrstd="t" o:hr="t" fillcolor="#a0a0a0" stroked="f"/>
        </w:pict>
      </w:r>
    </w:p>
    <w:p w14:paraId="1BA1F96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 GENERAL PROVISIONS</w:t>
      </w:r>
    </w:p>
    <w:p w14:paraId="2FE8BF34"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27.1 Entire Agreement</w:t>
      </w:r>
    </w:p>
    <w:p w14:paraId="0EFBF3E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This Agreement, together with its Order Forms, Schedules and documents expressly incorporated by reference, constitutes the entire agreement between the Parties concerning its subject matter.</w:t>
      </w:r>
    </w:p>
    <w:p w14:paraId="72C7A4E0"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27.2 Amendments</w:t>
      </w:r>
    </w:p>
    <w:p w14:paraId="700D10A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Any amendment must be in writing and signed or otherwise validly accepted by authorised representatives of both Parties.</w:t>
      </w:r>
    </w:p>
    <w:p w14:paraId="40457485"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27.3 Severability</w:t>
      </w:r>
    </w:p>
    <w:p w14:paraId="4393EAA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If any provision is held invalid or unenforceable, the remaining provisions shall remain effective.</w:t>
      </w:r>
    </w:p>
    <w:p w14:paraId="1C9E0ECB"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27.4 Waiver</w:t>
      </w:r>
    </w:p>
    <w:p w14:paraId="76AA3A7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Failure to exercise a right shall not constitute a waiver of that right.</w:t>
      </w:r>
    </w:p>
    <w:p w14:paraId="7B91D453"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27.5 Independent Contractors</w:t>
      </w:r>
    </w:p>
    <w:p w14:paraId="248B5FF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The Parties are independent contractors. Nothing creates a partnership, joint venture, agency or employment relationship.</w:t>
      </w:r>
    </w:p>
    <w:p w14:paraId="11EDBBFC"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27.6 No Third-Party Beneficiaries</w:t>
      </w:r>
    </w:p>
    <w:p w14:paraId="685174E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Except where expressly stated, this Agreement does not confer rights upon any third party.</w:t>
      </w:r>
    </w:p>
    <w:p w14:paraId="17FFCC1E"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27.7 Counterparts and Electronic Execution</w:t>
      </w:r>
    </w:p>
    <w:p w14:paraId="4B4665D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This Agreement may be executed in counterparts and electronically, to the extent permitted by applicable law.</w:t>
      </w:r>
    </w:p>
    <w:p w14:paraId="66BD421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27.8 Order of Precedence</w:t>
      </w:r>
    </w:p>
    <w:p w14:paraId="059C6E0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In the event of inconsistency, the following order shall apply:</w:t>
      </w:r>
    </w:p>
    <w:p w14:paraId="5D35D2F1" w14:textId="77777777" w:rsidR="00F41C86" w:rsidRPr="00E62A3C" w:rsidRDefault="00F41C86" w:rsidP="00144850">
      <w:pPr>
        <w:pStyle w:val="ListParagraph"/>
        <w:numPr>
          <w:ilvl w:val="0"/>
          <w:numId w:val="18"/>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Data Processing Agreement, solely regarding data protection;</w:t>
      </w:r>
    </w:p>
    <w:p w14:paraId="74EA3D91" w14:textId="77777777" w:rsidR="00F41C86" w:rsidRPr="00E62A3C" w:rsidRDefault="00F41C86" w:rsidP="00144850">
      <w:pPr>
        <w:pStyle w:val="ListParagraph"/>
        <w:numPr>
          <w:ilvl w:val="0"/>
          <w:numId w:val="18"/>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applicable Order Form, solely regarding expressly conflicting commercial terms;</w:t>
      </w:r>
    </w:p>
    <w:p w14:paraId="5948D198" w14:textId="77777777" w:rsidR="00F41C86" w:rsidRPr="00E62A3C" w:rsidRDefault="00F41C86" w:rsidP="00144850">
      <w:pPr>
        <w:pStyle w:val="ListParagraph"/>
        <w:numPr>
          <w:ilvl w:val="0"/>
          <w:numId w:val="18"/>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this Agreement;</w:t>
      </w:r>
    </w:p>
    <w:p w14:paraId="599DA00A" w14:textId="77777777" w:rsidR="00F41C86" w:rsidRPr="00E62A3C" w:rsidRDefault="00F41C86" w:rsidP="00144850">
      <w:pPr>
        <w:pStyle w:val="ListParagraph"/>
        <w:numPr>
          <w:ilvl w:val="0"/>
          <w:numId w:val="18"/>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applicable Schedules; and</w:t>
      </w:r>
    </w:p>
    <w:p w14:paraId="0F118816" w14:textId="77777777" w:rsidR="00F41C86" w:rsidRPr="00E62A3C" w:rsidRDefault="00F41C86" w:rsidP="00144850">
      <w:pPr>
        <w:pStyle w:val="ListParagraph"/>
        <w:numPr>
          <w:ilvl w:val="0"/>
          <w:numId w:val="18"/>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Documentation.</w:t>
      </w:r>
    </w:p>
    <w:p w14:paraId="2E9E6F69"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3260D640">
          <v:rect id="_x0000_i1071" style="width:0;height:1.5pt" o:hralign="center" o:hrstd="t" o:hr="t" fillcolor="#a0a0a0" stroked="f"/>
        </w:pict>
      </w:r>
    </w:p>
    <w:p w14:paraId="0F24EA8F"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28. GOVERNING LAW AND DISPUTE RESOLUTION</w:t>
      </w:r>
    </w:p>
    <w:p w14:paraId="16473A8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28.1 This Agreement shall be governed by the laws of </w:t>
      </w:r>
      <w:r w:rsidRPr="00E62A3C">
        <w:rPr>
          <w:rFonts w:ascii="Times New Roman" w:hAnsi="Times New Roman"/>
          <w:b/>
          <w:bCs/>
          <w:sz w:val="24"/>
          <w:szCs w:val="24"/>
          <w:lang w:val="en-IN"/>
        </w:rPr>
        <w:t>[Jurisdiction]</w:t>
      </w:r>
      <w:r w:rsidRPr="00E62A3C">
        <w:rPr>
          <w:rFonts w:ascii="Times New Roman" w:hAnsi="Times New Roman"/>
          <w:sz w:val="24"/>
          <w:szCs w:val="24"/>
          <w:lang w:val="en-IN"/>
        </w:rPr>
        <w:t>.</w:t>
      </w:r>
    </w:p>
    <w:p w14:paraId="459C367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28.2 The Parties shall first attempt in good faith to resolve any dispute through discussions between authorised representatives.</w:t>
      </w:r>
    </w:p>
    <w:p w14:paraId="14E13CC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28.3 If the dispute remains unresolved for </w:t>
      </w:r>
      <w:r w:rsidRPr="00E62A3C">
        <w:rPr>
          <w:rFonts w:ascii="Times New Roman" w:hAnsi="Times New Roman"/>
          <w:b/>
          <w:bCs/>
          <w:sz w:val="24"/>
          <w:szCs w:val="24"/>
          <w:lang w:val="en-IN"/>
        </w:rPr>
        <w:t>[30] days</w:t>
      </w:r>
      <w:r w:rsidRPr="00E62A3C">
        <w:rPr>
          <w:rFonts w:ascii="Times New Roman" w:hAnsi="Times New Roman"/>
          <w:sz w:val="24"/>
          <w:szCs w:val="24"/>
          <w:lang w:val="en-IN"/>
        </w:rPr>
        <w:t>, either Party may refer the dispute to:</w:t>
      </w:r>
    </w:p>
    <w:p w14:paraId="1FE5932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[OPTION A — COURTS]</w:t>
      </w:r>
    </w:p>
    <w:p w14:paraId="454C335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The courts at </w:t>
      </w:r>
      <w:r w:rsidRPr="00E62A3C">
        <w:rPr>
          <w:rFonts w:ascii="Times New Roman" w:hAnsi="Times New Roman"/>
          <w:b/>
          <w:bCs/>
          <w:sz w:val="24"/>
          <w:szCs w:val="24"/>
          <w:lang w:val="en-IN"/>
        </w:rPr>
        <w:t>[City, State/Country]</w:t>
      </w:r>
      <w:r w:rsidRPr="00E62A3C">
        <w:rPr>
          <w:rFonts w:ascii="Times New Roman" w:hAnsi="Times New Roman"/>
          <w:sz w:val="24"/>
          <w:szCs w:val="24"/>
          <w:lang w:val="en-IN"/>
        </w:rPr>
        <w:t xml:space="preserve"> shall have exclusive jurisdiction.</w:t>
      </w:r>
    </w:p>
    <w:p w14:paraId="175A4C1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OR</w:t>
      </w:r>
    </w:p>
    <w:p w14:paraId="7E263D7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b/>
          <w:bCs/>
          <w:sz w:val="24"/>
          <w:szCs w:val="24"/>
          <w:lang w:val="en-IN"/>
        </w:rPr>
        <w:t>[OPTION B — ARBITRATION]</w:t>
      </w:r>
    </w:p>
    <w:p w14:paraId="1C10C4A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The dispute shall be finally resolved by arbitration in accordance with </w:t>
      </w:r>
      <w:r w:rsidRPr="00E62A3C">
        <w:rPr>
          <w:rFonts w:ascii="Times New Roman" w:hAnsi="Times New Roman"/>
          <w:b/>
          <w:bCs/>
          <w:sz w:val="24"/>
          <w:szCs w:val="24"/>
          <w:lang w:val="en-IN"/>
        </w:rPr>
        <w:t>[applicable arbitration rules/law]</w:t>
      </w:r>
      <w:r w:rsidRPr="00E62A3C">
        <w:rPr>
          <w:rFonts w:ascii="Times New Roman" w:hAnsi="Times New Roman"/>
          <w:sz w:val="24"/>
          <w:szCs w:val="24"/>
          <w:lang w:val="en-IN"/>
        </w:rPr>
        <w:t>.</w:t>
      </w:r>
    </w:p>
    <w:p w14:paraId="4A557DB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The seat of arbitration shall be </w:t>
      </w:r>
      <w:r w:rsidRPr="00E62A3C">
        <w:rPr>
          <w:rFonts w:ascii="Times New Roman" w:hAnsi="Times New Roman"/>
          <w:b/>
          <w:bCs/>
          <w:sz w:val="24"/>
          <w:szCs w:val="24"/>
          <w:lang w:val="en-IN"/>
        </w:rPr>
        <w:t>[City, Country]</w:t>
      </w:r>
      <w:r w:rsidRPr="00E62A3C">
        <w:rPr>
          <w:rFonts w:ascii="Times New Roman" w:hAnsi="Times New Roman"/>
          <w:sz w:val="24"/>
          <w:szCs w:val="24"/>
          <w:lang w:val="en-IN"/>
        </w:rPr>
        <w:t>.</w:t>
      </w:r>
    </w:p>
    <w:p w14:paraId="4CC45B5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The tribunal shall consist of </w:t>
      </w:r>
      <w:r w:rsidRPr="00E62A3C">
        <w:rPr>
          <w:rFonts w:ascii="Times New Roman" w:hAnsi="Times New Roman"/>
          <w:b/>
          <w:bCs/>
          <w:sz w:val="24"/>
          <w:szCs w:val="24"/>
          <w:lang w:val="en-IN"/>
        </w:rPr>
        <w:t>[one/three] arbitrator(s)</w:t>
      </w:r>
      <w:r w:rsidRPr="00E62A3C">
        <w:rPr>
          <w:rFonts w:ascii="Times New Roman" w:hAnsi="Times New Roman"/>
          <w:sz w:val="24"/>
          <w:szCs w:val="24"/>
          <w:lang w:val="en-IN"/>
        </w:rPr>
        <w:t>.</w:t>
      </w:r>
    </w:p>
    <w:p w14:paraId="23F05F7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The language of arbitration shall be </w:t>
      </w:r>
      <w:r w:rsidRPr="00E62A3C">
        <w:rPr>
          <w:rFonts w:ascii="Times New Roman" w:hAnsi="Times New Roman"/>
          <w:b/>
          <w:bCs/>
          <w:sz w:val="24"/>
          <w:szCs w:val="24"/>
          <w:lang w:val="en-IN"/>
        </w:rPr>
        <w:t>English</w:t>
      </w:r>
      <w:r w:rsidRPr="00E62A3C">
        <w:rPr>
          <w:rFonts w:ascii="Times New Roman" w:hAnsi="Times New Roman"/>
          <w:sz w:val="24"/>
          <w:szCs w:val="24"/>
          <w:lang w:val="en-IN"/>
        </w:rPr>
        <w:t>.</w:t>
      </w:r>
    </w:p>
    <w:p w14:paraId="578A0ED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28.4 Nothing in this Clause shall prevent either Party from seeking urgent interim or injunctive relief from a court of competent jurisdiction.</w:t>
      </w:r>
    </w:p>
    <w:p w14:paraId="666784E6" w14:textId="77777777" w:rsidR="00F41C86" w:rsidRPr="00E62A3C" w:rsidRDefault="00763429" w:rsidP="00F41C86">
      <w:pPr>
        <w:pStyle w:val="ListParagraph"/>
        <w:spacing w:line="360" w:lineRule="auto"/>
        <w:ind w:left="1080"/>
        <w:jc w:val="both"/>
        <w:rPr>
          <w:rFonts w:ascii="Times New Roman" w:hAnsi="Times New Roman"/>
          <w:sz w:val="24"/>
          <w:szCs w:val="24"/>
          <w:lang w:val="en-IN"/>
        </w:rPr>
      </w:pPr>
      <w:r>
        <w:rPr>
          <w:rFonts w:ascii="Times New Roman" w:hAnsi="Times New Roman"/>
          <w:sz w:val="24"/>
          <w:szCs w:val="24"/>
          <w:lang w:val="en-IN"/>
        </w:rPr>
        <w:pict w14:anchorId="48081D1B">
          <v:rect id="_x0000_i1072" style="width:0;height:1.5pt" o:hralign="center" o:hrstd="t" o:hr="t" fillcolor="#a0a0a0" stroked="f"/>
        </w:pict>
      </w:r>
    </w:p>
    <w:p w14:paraId="2C625A00"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29. SIGNATURES</w:t>
      </w:r>
    </w:p>
    <w:p w14:paraId="542381C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IN WITNESS WHEREOF, the Parties have executed this Agreement through their duly authorised representatives.</w:t>
      </w:r>
    </w:p>
    <w:p w14:paraId="71375A1B"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lastRenderedPageBreak/>
        <w:t>PROVIDER</w:t>
      </w:r>
    </w:p>
    <w:p w14:paraId="7388A65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Legal Name: ______________________________</w:t>
      </w:r>
    </w:p>
    <w:p w14:paraId="5C61F3B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Signature: _______________________________</w:t>
      </w:r>
    </w:p>
    <w:p w14:paraId="34CF1EB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Name: __________________________________</w:t>
      </w:r>
    </w:p>
    <w:p w14:paraId="08DA935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Designation: _____________________________</w:t>
      </w:r>
    </w:p>
    <w:p w14:paraId="445385A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Date: ___________________________________</w:t>
      </w:r>
    </w:p>
    <w:p w14:paraId="533AA2E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Place: __________________________________</w:t>
      </w:r>
    </w:p>
    <w:p w14:paraId="0B88F002"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CUSTOMER</w:t>
      </w:r>
    </w:p>
    <w:p w14:paraId="1F6C400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Legal Name: ______________________________</w:t>
      </w:r>
    </w:p>
    <w:p w14:paraId="16E0914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Signature: _______________________________</w:t>
      </w:r>
    </w:p>
    <w:p w14:paraId="403210A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Name: __________________________________</w:t>
      </w:r>
    </w:p>
    <w:p w14:paraId="5BB4E76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Designation: _____________________________</w:t>
      </w:r>
    </w:p>
    <w:p w14:paraId="461E180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Date: ___________________________________</w:t>
      </w:r>
    </w:p>
    <w:p w14:paraId="0B8BEA6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Place: __________________________________</w:t>
      </w:r>
    </w:p>
    <w:p w14:paraId="11AC5DEB"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SCHEDULE 1</w:t>
      </w:r>
    </w:p>
    <w:p w14:paraId="1C9BB473"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SERVICE AND SUBSCRIPTION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5"/>
        <w:gridCol w:w="3841"/>
      </w:tblGrid>
      <w:tr w:rsidR="00F41C86" w:rsidRPr="00E62A3C" w14:paraId="0BF6C877" w14:textId="77777777">
        <w:trPr>
          <w:tblHeader/>
          <w:tblCellSpacing w:w="15" w:type="dxa"/>
        </w:trPr>
        <w:tc>
          <w:tcPr>
            <w:tcW w:w="0" w:type="auto"/>
            <w:vAlign w:val="center"/>
            <w:hideMark/>
          </w:tcPr>
          <w:p w14:paraId="1C665C7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Particular</w:t>
            </w:r>
          </w:p>
        </w:tc>
        <w:tc>
          <w:tcPr>
            <w:tcW w:w="0" w:type="auto"/>
            <w:vAlign w:val="center"/>
            <w:hideMark/>
          </w:tcPr>
          <w:p w14:paraId="1DF6466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Details</w:t>
            </w:r>
          </w:p>
        </w:tc>
      </w:tr>
      <w:tr w:rsidR="00F41C86" w:rsidRPr="00E62A3C" w14:paraId="2D8AE9AD" w14:textId="77777777">
        <w:trPr>
          <w:tblCellSpacing w:w="15" w:type="dxa"/>
        </w:trPr>
        <w:tc>
          <w:tcPr>
            <w:tcW w:w="0" w:type="auto"/>
            <w:vAlign w:val="center"/>
            <w:hideMark/>
          </w:tcPr>
          <w:p w14:paraId="15752CD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Service / Product</w:t>
            </w:r>
          </w:p>
        </w:tc>
        <w:tc>
          <w:tcPr>
            <w:tcW w:w="0" w:type="auto"/>
            <w:vAlign w:val="center"/>
            <w:hideMark/>
          </w:tcPr>
          <w:p w14:paraId="4B44E82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25DF6170" w14:textId="77777777">
        <w:trPr>
          <w:tblCellSpacing w:w="15" w:type="dxa"/>
        </w:trPr>
        <w:tc>
          <w:tcPr>
            <w:tcW w:w="0" w:type="auto"/>
            <w:vAlign w:val="center"/>
            <w:hideMark/>
          </w:tcPr>
          <w:p w14:paraId="45334C9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Subscription Plan</w:t>
            </w:r>
          </w:p>
        </w:tc>
        <w:tc>
          <w:tcPr>
            <w:tcW w:w="0" w:type="auto"/>
            <w:vAlign w:val="center"/>
            <w:hideMark/>
          </w:tcPr>
          <w:p w14:paraId="5C0E264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34E570C5" w14:textId="77777777">
        <w:trPr>
          <w:tblCellSpacing w:w="15" w:type="dxa"/>
        </w:trPr>
        <w:tc>
          <w:tcPr>
            <w:tcW w:w="0" w:type="auto"/>
            <w:vAlign w:val="center"/>
            <w:hideMark/>
          </w:tcPr>
          <w:p w14:paraId="05A9D1E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Number of Authorised Users</w:t>
            </w:r>
          </w:p>
        </w:tc>
        <w:tc>
          <w:tcPr>
            <w:tcW w:w="0" w:type="auto"/>
            <w:vAlign w:val="center"/>
            <w:hideMark/>
          </w:tcPr>
          <w:p w14:paraId="5EE5E74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7D57804" w14:textId="77777777">
        <w:trPr>
          <w:tblCellSpacing w:w="15" w:type="dxa"/>
        </w:trPr>
        <w:tc>
          <w:tcPr>
            <w:tcW w:w="0" w:type="auto"/>
            <w:vAlign w:val="center"/>
            <w:hideMark/>
          </w:tcPr>
          <w:p w14:paraId="61240C5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Usage Limits</w:t>
            </w:r>
          </w:p>
        </w:tc>
        <w:tc>
          <w:tcPr>
            <w:tcW w:w="0" w:type="auto"/>
            <w:vAlign w:val="center"/>
            <w:hideMark/>
          </w:tcPr>
          <w:p w14:paraId="3EF9FFC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F5DE146" w14:textId="77777777">
        <w:trPr>
          <w:tblCellSpacing w:w="15" w:type="dxa"/>
        </w:trPr>
        <w:tc>
          <w:tcPr>
            <w:tcW w:w="0" w:type="auto"/>
            <w:vAlign w:val="center"/>
            <w:hideMark/>
          </w:tcPr>
          <w:p w14:paraId="7369F05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Included Features</w:t>
            </w:r>
          </w:p>
        </w:tc>
        <w:tc>
          <w:tcPr>
            <w:tcW w:w="0" w:type="auto"/>
            <w:vAlign w:val="center"/>
            <w:hideMark/>
          </w:tcPr>
          <w:p w14:paraId="42353C7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5980787" w14:textId="77777777">
        <w:trPr>
          <w:tblCellSpacing w:w="15" w:type="dxa"/>
        </w:trPr>
        <w:tc>
          <w:tcPr>
            <w:tcW w:w="0" w:type="auto"/>
            <w:vAlign w:val="center"/>
            <w:hideMark/>
          </w:tcPr>
          <w:p w14:paraId="1F9802D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Excluded Features</w:t>
            </w:r>
          </w:p>
        </w:tc>
        <w:tc>
          <w:tcPr>
            <w:tcW w:w="0" w:type="auto"/>
            <w:vAlign w:val="center"/>
            <w:hideMark/>
          </w:tcPr>
          <w:p w14:paraId="25B0AAE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32DC7FAF" w14:textId="77777777">
        <w:trPr>
          <w:tblCellSpacing w:w="15" w:type="dxa"/>
        </w:trPr>
        <w:tc>
          <w:tcPr>
            <w:tcW w:w="0" w:type="auto"/>
            <w:vAlign w:val="center"/>
            <w:hideMark/>
          </w:tcPr>
          <w:p w14:paraId="346589B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Implementation Services</w:t>
            </w:r>
          </w:p>
        </w:tc>
        <w:tc>
          <w:tcPr>
            <w:tcW w:w="0" w:type="auto"/>
            <w:vAlign w:val="center"/>
            <w:hideMark/>
          </w:tcPr>
          <w:p w14:paraId="3660990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83994EC" w14:textId="77777777">
        <w:trPr>
          <w:tblCellSpacing w:w="15" w:type="dxa"/>
        </w:trPr>
        <w:tc>
          <w:tcPr>
            <w:tcW w:w="0" w:type="auto"/>
            <w:vAlign w:val="center"/>
            <w:hideMark/>
          </w:tcPr>
          <w:p w14:paraId="501B2EF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Subscription Start Date</w:t>
            </w:r>
          </w:p>
        </w:tc>
        <w:tc>
          <w:tcPr>
            <w:tcW w:w="0" w:type="auto"/>
            <w:vAlign w:val="center"/>
            <w:hideMark/>
          </w:tcPr>
          <w:p w14:paraId="3DE6BEFC"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69034D66" w14:textId="77777777">
        <w:trPr>
          <w:tblCellSpacing w:w="15" w:type="dxa"/>
        </w:trPr>
        <w:tc>
          <w:tcPr>
            <w:tcW w:w="0" w:type="auto"/>
            <w:vAlign w:val="center"/>
            <w:hideMark/>
          </w:tcPr>
          <w:p w14:paraId="3413179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Initial Subscription Term</w:t>
            </w:r>
          </w:p>
        </w:tc>
        <w:tc>
          <w:tcPr>
            <w:tcW w:w="0" w:type="auto"/>
            <w:vAlign w:val="center"/>
            <w:hideMark/>
          </w:tcPr>
          <w:p w14:paraId="5B7D17B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9FE8F1B" w14:textId="77777777">
        <w:trPr>
          <w:tblCellSpacing w:w="15" w:type="dxa"/>
        </w:trPr>
        <w:tc>
          <w:tcPr>
            <w:tcW w:w="0" w:type="auto"/>
            <w:vAlign w:val="center"/>
            <w:hideMark/>
          </w:tcPr>
          <w:p w14:paraId="3EBD294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Renewal Term</w:t>
            </w:r>
          </w:p>
        </w:tc>
        <w:tc>
          <w:tcPr>
            <w:tcW w:w="0" w:type="auto"/>
            <w:vAlign w:val="center"/>
            <w:hideMark/>
          </w:tcPr>
          <w:p w14:paraId="79E67AB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D11BC44" w14:textId="77777777">
        <w:trPr>
          <w:tblCellSpacing w:w="15" w:type="dxa"/>
        </w:trPr>
        <w:tc>
          <w:tcPr>
            <w:tcW w:w="0" w:type="auto"/>
            <w:vAlign w:val="center"/>
            <w:hideMark/>
          </w:tcPr>
          <w:p w14:paraId="55C4C35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Hosting Location</w:t>
            </w:r>
          </w:p>
        </w:tc>
        <w:tc>
          <w:tcPr>
            <w:tcW w:w="0" w:type="auto"/>
            <w:vAlign w:val="center"/>
            <w:hideMark/>
          </w:tcPr>
          <w:p w14:paraId="7887CEB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75A9F25" w14:textId="77777777">
        <w:trPr>
          <w:tblCellSpacing w:w="15" w:type="dxa"/>
        </w:trPr>
        <w:tc>
          <w:tcPr>
            <w:tcW w:w="0" w:type="auto"/>
            <w:vAlign w:val="center"/>
            <w:hideMark/>
          </w:tcPr>
          <w:p w14:paraId="7C702D5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Support Hours</w:t>
            </w:r>
          </w:p>
        </w:tc>
        <w:tc>
          <w:tcPr>
            <w:tcW w:w="0" w:type="auto"/>
            <w:vAlign w:val="center"/>
            <w:hideMark/>
          </w:tcPr>
          <w:p w14:paraId="7687EB4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0F6D30A" w14:textId="77777777">
        <w:trPr>
          <w:tblCellSpacing w:w="15" w:type="dxa"/>
        </w:trPr>
        <w:tc>
          <w:tcPr>
            <w:tcW w:w="0" w:type="auto"/>
            <w:vAlign w:val="center"/>
            <w:hideMark/>
          </w:tcPr>
          <w:p w14:paraId="4A9834D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lastRenderedPageBreak/>
              <w:t>SLA</w:t>
            </w:r>
          </w:p>
        </w:tc>
        <w:tc>
          <w:tcPr>
            <w:tcW w:w="0" w:type="auto"/>
            <w:vAlign w:val="center"/>
            <w:hideMark/>
          </w:tcPr>
          <w:p w14:paraId="4C310E1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[Attached / Not Applicable]</w:t>
            </w:r>
          </w:p>
        </w:tc>
      </w:tr>
    </w:tbl>
    <w:p w14:paraId="680AE712"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SCHEDULE 2</w:t>
      </w:r>
    </w:p>
    <w:p w14:paraId="054F7F7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COMMERCIAL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1862"/>
      </w:tblGrid>
      <w:tr w:rsidR="00F41C86" w:rsidRPr="00E62A3C" w14:paraId="5B232E64" w14:textId="77777777">
        <w:trPr>
          <w:tblHeader/>
          <w:tblCellSpacing w:w="15" w:type="dxa"/>
        </w:trPr>
        <w:tc>
          <w:tcPr>
            <w:tcW w:w="0" w:type="auto"/>
            <w:vAlign w:val="center"/>
            <w:hideMark/>
          </w:tcPr>
          <w:p w14:paraId="55DA07F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Particular</w:t>
            </w:r>
          </w:p>
        </w:tc>
        <w:tc>
          <w:tcPr>
            <w:tcW w:w="0" w:type="auto"/>
            <w:vAlign w:val="center"/>
            <w:hideMark/>
          </w:tcPr>
          <w:p w14:paraId="286F913A"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Details</w:t>
            </w:r>
          </w:p>
        </w:tc>
      </w:tr>
      <w:tr w:rsidR="00F41C86" w:rsidRPr="00E62A3C" w14:paraId="7FBA918C" w14:textId="77777777">
        <w:trPr>
          <w:tblCellSpacing w:w="15" w:type="dxa"/>
        </w:trPr>
        <w:tc>
          <w:tcPr>
            <w:tcW w:w="0" w:type="auto"/>
            <w:vAlign w:val="center"/>
            <w:hideMark/>
          </w:tcPr>
          <w:p w14:paraId="6FB7A7B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Setup / Implementation Fee</w:t>
            </w:r>
          </w:p>
        </w:tc>
        <w:tc>
          <w:tcPr>
            <w:tcW w:w="0" w:type="auto"/>
            <w:vAlign w:val="center"/>
            <w:hideMark/>
          </w:tcPr>
          <w:p w14:paraId="73AAEFB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D54648D" w14:textId="77777777">
        <w:trPr>
          <w:tblCellSpacing w:w="15" w:type="dxa"/>
        </w:trPr>
        <w:tc>
          <w:tcPr>
            <w:tcW w:w="0" w:type="auto"/>
            <w:vAlign w:val="center"/>
            <w:hideMark/>
          </w:tcPr>
          <w:p w14:paraId="336E9AE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Subscription Fee</w:t>
            </w:r>
          </w:p>
        </w:tc>
        <w:tc>
          <w:tcPr>
            <w:tcW w:w="0" w:type="auto"/>
            <w:vAlign w:val="center"/>
            <w:hideMark/>
          </w:tcPr>
          <w:p w14:paraId="3538565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96C23A7" w14:textId="77777777">
        <w:trPr>
          <w:tblCellSpacing w:w="15" w:type="dxa"/>
        </w:trPr>
        <w:tc>
          <w:tcPr>
            <w:tcW w:w="0" w:type="auto"/>
            <w:vAlign w:val="center"/>
            <w:hideMark/>
          </w:tcPr>
          <w:p w14:paraId="39A24A1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Billing Frequency</w:t>
            </w:r>
          </w:p>
        </w:tc>
        <w:tc>
          <w:tcPr>
            <w:tcW w:w="0" w:type="auto"/>
            <w:vAlign w:val="center"/>
            <w:hideMark/>
          </w:tcPr>
          <w:p w14:paraId="22023306"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D31A6FF" w14:textId="77777777">
        <w:trPr>
          <w:tblCellSpacing w:w="15" w:type="dxa"/>
        </w:trPr>
        <w:tc>
          <w:tcPr>
            <w:tcW w:w="0" w:type="auto"/>
            <w:vAlign w:val="center"/>
            <w:hideMark/>
          </w:tcPr>
          <w:p w14:paraId="54A0998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Usage / Transaction Charges</w:t>
            </w:r>
          </w:p>
        </w:tc>
        <w:tc>
          <w:tcPr>
            <w:tcW w:w="0" w:type="auto"/>
            <w:vAlign w:val="center"/>
            <w:hideMark/>
          </w:tcPr>
          <w:p w14:paraId="302EC46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470BED5" w14:textId="77777777">
        <w:trPr>
          <w:tblCellSpacing w:w="15" w:type="dxa"/>
        </w:trPr>
        <w:tc>
          <w:tcPr>
            <w:tcW w:w="0" w:type="auto"/>
            <w:vAlign w:val="center"/>
            <w:hideMark/>
          </w:tcPr>
          <w:p w14:paraId="44E0369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Additional User Fee</w:t>
            </w:r>
          </w:p>
        </w:tc>
        <w:tc>
          <w:tcPr>
            <w:tcW w:w="0" w:type="auto"/>
            <w:vAlign w:val="center"/>
            <w:hideMark/>
          </w:tcPr>
          <w:p w14:paraId="689C04C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22DDF9BA" w14:textId="77777777">
        <w:trPr>
          <w:tblCellSpacing w:w="15" w:type="dxa"/>
        </w:trPr>
        <w:tc>
          <w:tcPr>
            <w:tcW w:w="0" w:type="auto"/>
            <w:vAlign w:val="center"/>
            <w:hideMark/>
          </w:tcPr>
          <w:p w14:paraId="3455B81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Additional Storage Fee</w:t>
            </w:r>
          </w:p>
        </w:tc>
        <w:tc>
          <w:tcPr>
            <w:tcW w:w="0" w:type="auto"/>
            <w:vAlign w:val="center"/>
            <w:hideMark/>
          </w:tcPr>
          <w:p w14:paraId="5784F5F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C3992B6" w14:textId="77777777">
        <w:trPr>
          <w:tblCellSpacing w:w="15" w:type="dxa"/>
        </w:trPr>
        <w:tc>
          <w:tcPr>
            <w:tcW w:w="0" w:type="auto"/>
            <w:vAlign w:val="center"/>
            <w:hideMark/>
          </w:tcPr>
          <w:p w14:paraId="38C20FF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Professional Services Fee</w:t>
            </w:r>
          </w:p>
        </w:tc>
        <w:tc>
          <w:tcPr>
            <w:tcW w:w="0" w:type="auto"/>
            <w:vAlign w:val="center"/>
            <w:hideMark/>
          </w:tcPr>
          <w:p w14:paraId="07EC3854"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6565EC32" w14:textId="77777777">
        <w:trPr>
          <w:tblCellSpacing w:w="15" w:type="dxa"/>
        </w:trPr>
        <w:tc>
          <w:tcPr>
            <w:tcW w:w="0" w:type="auto"/>
            <w:vAlign w:val="center"/>
            <w:hideMark/>
          </w:tcPr>
          <w:p w14:paraId="17BDF95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Payment Due Date</w:t>
            </w:r>
          </w:p>
        </w:tc>
        <w:tc>
          <w:tcPr>
            <w:tcW w:w="0" w:type="auto"/>
            <w:vAlign w:val="center"/>
            <w:hideMark/>
          </w:tcPr>
          <w:p w14:paraId="6E12E19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2D7F1A8B" w14:textId="77777777">
        <w:trPr>
          <w:tblCellSpacing w:w="15" w:type="dxa"/>
        </w:trPr>
        <w:tc>
          <w:tcPr>
            <w:tcW w:w="0" w:type="auto"/>
            <w:vAlign w:val="center"/>
            <w:hideMark/>
          </w:tcPr>
          <w:p w14:paraId="122321C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Currency</w:t>
            </w:r>
          </w:p>
        </w:tc>
        <w:tc>
          <w:tcPr>
            <w:tcW w:w="0" w:type="auto"/>
            <w:vAlign w:val="center"/>
            <w:hideMark/>
          </w:tcPr>
          <w:p w14:paraId="68D4243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DB44CB7" w14:textId="77777777">
        <w:trPr>
          <w:tblCellSpacing w:w="15" w:type="dxa"/>
        </w:trPr>
        <w:tc>
          <w:tcPr>
            <w:tcW w:w="0" w:type="auto"/>
            <w:vAlign w:val="center"/>
            <w:hideMark/>
          </w:tcPr>
          <w:p w14:paraId="002A0CE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Taxes</w:t>
            </w:r>
          </w:p>
        </w:tc>
        <w:tc>
          <w:tcPr>
            <w:tcW w:w="0" w:type="auto"/>
            <w:vAlign w:val="center"/>
            <w:hideMark/>
          </w:tcPr>
          <w:p w14:paraId="683ED66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39E8C6DD" w14:textId="77777777">
        <w:trPr>
          <w:tblCellSpacing w:w="15" w:type="dxa"/>
        </w:trPr>
        <w:tc>
          <w:tcPr>
            <w:tcW w:w="0" w:type="auto"/>
            <w:vAlign w:val="center"/>
            <w:hideMark/>
          </w:tcPr>
          <w:p w14:paraId="18EFF72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Renewal Pricing</w:t>
            </w:r>
          </w:p>
        </w:tc>
        <w:tc>
          <w:tcPr>
            <w:tcW w:w="0" w:type="auto"/>
            <w:vAlign w:val="center"/>
            <w:hideMark/>
          </w:tcPr>
          <w:p w14:paraId="48E9518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bl>
    <w:p w14:paraId="3221CF92"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SCHEDULE 3</w:t>
      </w:r>
    </w:p>
    <w:p w14:paraId="5624F239"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SERVICE LEVEL AGREEMENT</w:t>
      </w:r>
    </w:p>
    <w:p w14:paraId="626D5AE8"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Availability</w:t>
      </w:r>
    </w:p>
    <w:p w14:paraId="18456D3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Target monthly uptime: </w:t>
      </w:r>
      <w:r w:rsidRPr="00E62A3C">
        <w:rPr>
          <w:rFonts w:ascii="Times New Roman" w:hAnsi="Times New Roman"/>
          <w:b/>
          <w:bCs/>
          <w:sz w:val="24"/>
          <w:szCs w:val="24"/>
          <w:lang w:val="en-IN"/>
        </w:rPr>
        <w:t>[99.0% / 99.5% / 99.9%]</w:t>
      </w:r>
    </w:p>
    <w:p w14:paraId="3A7AD4C1"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Planned Maintenance</w:t>
      </w:r>
    </w:p>
    <w:p w14:paraId="1540D5C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Maintenance window: </w:t>
      </w:r>
      <w:r w:rsidRPr="00E62A3C">
        <w:rPr>
          <w:rFonts w:ascii="Times New Roman" w:hAnsi="Times New Roman"/>
          <w:b/>
          <w:bCs/>
          <w:sz w:val="24"/>
          <w:szCs w:val="24"/>
          <w:lang w:val="en-IN"/>
        </w:rPr>
        <w:t>[●]</w:t>
      </w:r>
    </w:p>
    <w:p w14:paraId="735692E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 xml:space="preserve">Notice period: </w:t>
      </w:r>
      <w:r w:rsidRPr="00E62A3C">
        <w:rPr>
          <w:rFonts w:ascii="Times New Roman" w:hAnsi="Times New Roman"/>
          <w:b/>
          <w:bCs/>
          <w:sz w:val="24"/>
          <w:szCs w:val="24"/>
          <w:lang w:val="en-IN"/>
        </w:rPr>
        <w:t>[●]</w:t>
      </w:r>
    </w:p>
    <w:p w14:paraId="5B4D9C2D"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Support</w:t>
      </w:r>
    </w:p>
    <w:tbl>
      <w:tblPr>
        <w:tblStyle w:val="PlainTable1"/>
        <w:tblW w:w="0" w:type="auto"/>
        <w:tblLook w:val="04A0" w:firstRow="1" w:lastRow="0" w:firstColumn="1" w:lastColumn="0" w:noHBand="0" w:noVBand="1"/>
      </w:tblPr>
      <w:tblGrid>
        <w:gridCol w:w="1410"/>
        <w:gridCol w:w="2199"/>
        <w:gridCol w:w="2131"/>
        <w:gridCol w:w="2890"/>
      </w:tblGrid>
      <w:tr w:rsidR="00F41C86" w:rsidRPr="00E62A3C" w14:paraId="7EE09BA3" w14:textId="77777777" w:rsidTr="00F41C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D4D7A" w14:textId="77777777" w:rsidR="00F41C86" w:rsidRPr="00E62A3C" w:rsidRDefault="00F41C86" w:rsidP="00F41C86">
            <w:pPr>
              <w:spacing w:line="360" w:lineRule="auto"/>
              <w:jc w:val="both"/>
              <w:rPr>
                <w:rFonts w:ascii="Times New Roman" w:hAnsi="Times New Roman"/>
                <w:sz w:val="24"/>
                <w:szCs w:val="24"/>
                <w:lang w:val="en-IN"/>
              </w:rPr>
            </w:pPr>
            <w:r w:rsidRPr="00E62A3C">
              <w:rPr>
                <w:rFonts w:ascii="Times New Roman" w:hAnsi="Times New Roman"/>
                <w:sz w:val="24"/>
                <w:szCs w:val="24"/>
                <w:lang w:val="en-IN"/>
              </w:rPr>
              <w:t>Severity</w:t>
            </w:r>
          </w:p>
        </w:tc>
        <w:tc>
          <w:tcPr>
            <w:tcW w:w="2199" w:type="dxa"/>
            <w:hideMark/>
          </w:tcPr>
          <w:p w14:paraId="3B422713" w14:textId="77777777" w:rsidR="00F41C86" w:rsidRPr="00E62A3C" w:rsidRDefault="00F41C86" w:rsidP="00F41C8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Example</w:t>
            </w:r>
          </w:p>
        </w:tc>
        <w:tc>
          <w:tcPr>
            <w:tcW w:w="2131" w:type="dxa"/>
            <w:hideMark/>
          </w:tcPr>
          <w:p w14:paraId="73E1D100" w14:textId="77777777" w:rsidR="00F41C86" w:rsidRPr="00E62A3C" w:rsidRDefault="00F41C86" w:rsidP="00F41C8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Response Target</w:t>
            </w:r>
          </w:p>
        </w:tc>
        <w:tc>
          <w:tcPr>
            <w:tcW w:w="0" w:type="auto"/>
            <w:hideMark/>
          </w:tcPr>
          <w:p w14:paraId="391BE9AE" w14:textId="77777777" w:rsidR="00F41C86" w:rsidRPr="00E62A3C" w:rsidRDefault="00F41C86" w:rsidP="00F41C8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Resolution / Workaround Target</w:t>
            </w:r>
          </w:p>
        </w:tc>
      </w:tr>
      <w:tr w:rsidR="00F41C86" w:rsidRPr="00E62A3C" w14:paraId="0A14CB79" w14:textId="77777777" w:rsidTr="00F41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FBDD8" w14:textId="77777777" w:rsidR="00F41C86" w:rsidRPr="00E62A3C" w:rsidRDefault="00F41C86" w:rsidP="00F41C86">
            <w:pPr>
              <w:spacing w:line="360" w:lineRule="auto"/>
              <w:jc w:val="both"/>
              <w:rPr>
                <w:rFonts w:ascii="Times New Roman" w:hAnsi="Times New Roman"/>
                <w:sz w:val="24"/>
                <w:szCs w:val="24"/>
                <w:lang w:val="en-IN"/>
              </w:rPr>
            </w:pPr>
            <w:r w:rsidRPr="00E62A3C">
              <w:rPr>
                <w:rFonts w:ascii="Times New Roman" w:hAnsi="Times New Roman"/>
                <w:sz w:val="24"/>
                <w:szCs w:val="24"/>
                <w:lang w:val="en-IN"/>
              </w:rPr>
              <w:t>P1 – Critical</w:t>
            </w:r>
          </w:p>
        </w:tc>
        <w:tc>
          <w:tcPr>
            <w:tcW w:w="2199" w:type="dxa"/>
            <w:hideMark/>
          </w:tcPr>
          <w:p w14:paraId="1BE2C43D" w14:textId="77777777" w:rsidR="00F41C86" w:rsidRPr="00E62A3C" w:rsidRDefault="00F41C86" w:rsidP="00F41C8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Complete production outage</w:t>
            </w:r>
          </w:p>
        </w:tc>
        <w:tc>
          <w:tcPr>
            <w:tcW w:w="2131" w:type="dxa"/>
            <w:hideMark/>
          </w:tcPr>
          <w:p w14:paraId="658F178C" w14:textId="77777777" w:rsidR="00F41C86" w:rsidRPr="00E62A3C" w:rsidRDefault="00F41C86" w:rsidP="00F41C86">
            <w:pPr>
              <w:pStyle w:val="ListParagraph"/>
              <w:spacing w:line="360" w:lineRule="auto"/>
              <w:ind w:left="1080"/>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0" w:type="auto"/>
            <w:hideMark/>
          </w:tcPr>
          <w:p w14:paraId="3D874953" w14:textId="77777777" w:rsidR="00F41C86" w:rsidRPr="00E62A3C" w:rsidRDefault="00F41C86" w:rsidP="00F41C86">
            <w:pPr>
              <w:pStyle w:val="ListParagraph"/>
              <w:spacing w:line="360" w:lineRule="auto"/>
              <w:ind w:left="1080"/>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E7FD58C" w14:textId="77777777" w:rsidTr="00F41C86">
        <w:tc>
          <w:tcPr>
            <w:cnfStyle w:val="001000000000" w:firstRow="0" w:lastRow="0" w:firstColumn="1" w:lastColumn="0" w:oddVBand="0" w:evenVBand="0" w:oddHBand="0" w:evenHBand="0" w:firstRowFirstColumn="0" w:firstRowLastColumn="0" w:lastRowFirstColumn="0" w:lastRowLastColumn="0"/>
            <w:tcW w:w="0" w:type="auto"/>
            <w:hideMark/>
          </w:tcPr>
          <w:p w14:paraId="5ACE9E06" w14:textId="77777777" w:rsidR="00F41C86" w:rsidRPr="00E62A3C" w:rsidRDefault="00F41C86" w:rsidP="00F41C86">
            <w:pPr>
              <w:spacing w:line="360" w:lineRule="auto"/>
              <w:jc w:val="both"/>
              <w:rPr>
                <w:rFonts w:ascii="Times New Roman" w:hAnsi="Times New Roman"/>
                <w:sz w:val="24"/>
                <w:szCs w:val="24"/>
                <w:lang w:val="en-IN"/>
              </w:rPr>
            </w:pPr>
            <w:r w:rsidRPr="00E62A3C">
              <w:rPr>
                <w:rFonts w:ascii="Times New Roman" w:hAnsi="Times New Roman"/>
                <w:sz w:val="24"/>
                <w:szCs w:val="24"/>
                <w:lang w:val="en-IN"/>
              </w:rPr>
              <w:lastRenderedPageBreak/>
              <w:t>P2 – High</w:t>
            </w:r>
          </w:p>
        </w:tc>
        <w:tc>
          <w:tcPr>
            <w:tcW w:w="2199" w:type="dxa"/>
            <w:hideMark/>
          </w:tcPr>
          <w:p w14:paraId="43912771" w14:textId="77777777" w:rsidR="00F41C86" w:rsidRPr="00E62A3C" w:rsidRDefault="00F41C86" w:rsidP="00F41C8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Material functionality unavailable</w:t>
            </w:r>
          </w:p>
        </w:tc>
        <w:tc>
          <w:tcPr>
            <w:tcW w:w="2131" w:type="dxa"/>
            <w:hideMark/>
          </w:tcPr>
          <w:p w14:paraId="32A2FD08" w14:textId="77777777" w:rsidR="00F41C86" w:rsidRPr="00E62A3C" w:rsidRDefault="00F41C86" w:rsidP="00F41C86">
            <w:pPr>
              <w:pStyle w:val="ListParagraph"/>
              <w:spacing w:line="360" w:lineRule="auto"/>
              <w:ind w:left="108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0" w:type="auto"/>
            <w:hideMark/>
          </w:tcPr>
          <w:p w14:paraId="31D1F3B9" w14:textId="77777777" w:rsidR="00F41C86" w:rsidRPr="00E62A3C" w:rsidRDefault="00F41C86" w:rsidP="00F41C86">
            <w:pPr>
              <w:pStyle w:val="ListParagraph"/>
              <w:spacing w:line="360" w:lineRule="auto"/>
              <w:ind w:left="108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0609F3BB" w14:textId="77777777" w:rsidTr="00F41C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057CA" w14:textId="77777777" w:rsidR="00F41C86" w:rsidRPr="00E62A3C" w:rsidRDefault="00F41C86" w:rsidP="00F41C86">
            <w:pPr>
              <w:spacing w:line="360" w:lineRule="auto"/>
              <w:jc w:val="both"/>
              <w:rPr>
                <w:rFonts w:ascii="Times New Roman" w:hAnsi="Times New Roman"/>
                <w:sz w:val="24"/>
                <w:szCs w:val="24"/>
                <w:lang w:val="en-IN"/>
              </w:rPr>
            </w:pPr>
            <w:r w:rsidRPr="00E62A3C">
              <w:rPr>
                <w:rFonts w:ascii="Times New Roman" w:hAnsi="Times New Roman"/>
                <w:sz w:val="24"/>
                <w:szCs w:val="24"/>
                <w:lang w:val="en-IN"/>
              </w:rPr>
              <w:t>P3 – Medium</w:t>
            </w:r>
          </w:p>
        </w:tc>
        <w:tc>
          <w:tcPr>
            <w:tcW w:w="2199" w:type="dxa"/>
            <w:hideMark/>
          </w:tcPr>
          <w:p w14:paraId="7EA4CADA" w14:textId="77777777" w:rsidR="00F41C86" w:rsidRPr="00E62A3C" w:rsidRDefault="00F41C86" w:rsidP="00F41C8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Limited functionality affected</w:t>
            </w:r>
          </w:p>
        </w:tc>
        <w:tc>
          <w:tcPr>
            <w:tcW w:w="2131" w:type="dxa"/>
            <w:hideMark/>
          </w:tcPr>
          <w:p w14:paraId="130711AC" w14:textId="77777777" w:rsidR="00F41C86" w:rsidRPr="00E62A3C" w:rsidRDefault="00F41C86" w:rsidP="00F41C86">
            <w:pPr>
              <w:pStyle w:val="ListParagraph"/>
              <w:spacing w:line="360" w:lineRule="auto"/>
              <w:ind w:left="1080"/>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0" w:type="auto"/>
            <w:hideMark/>
          </w:tcPr>
          <w:p w14:paraId="113DAC5C" w14:textId="77777777" w:rsidR="00F41C86" w:rsidRPr="00E62A3C" w:rsidRDefault="00F41C86" w:rsidP="00F41C86">
            <w:pPr>
              <w:pStyle w:val="ListParagraph"/>
              <w:spacing w:line="360" w:lineRule="auto"/>
              <w:ind w:left="1080"/>
              <w:jc w:val="both"/>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6244164" w14:textId="77777777" w:rsidTr="00F41C86">
        <w:tc>
          <w:tcPr>
            <w:cnfStyle w:val="001000000000" w:firstRow="0" w:lastRow="0" w:firstColumn="1" w:lastColumn="0" w:oddVBand="0" w:evenVBand="0" w:oddHBand="0" w:evenHBand="0" w:firstRowFirstColumn="0" w:firstRowLastColumn="0" w:lastRowFirstColumn="0" w:lastRowLastColumn="0"/>
            <w:tcW w:w="0" w:type="auto"/>
            <w:hideMark/>
          </w:tcPr>
          <w:p w14:paraId="46D80A26" w14:textId="77777777" w:rsidR="00F41C86" w:rsidRPr="00E62A3C" w:rsidRDefault="00F41C86" w:rsidP="00F41C86">
            <w:pPr>
              <w:spacing w:line="360" w:lineRule="auto"/>
              <w:jc w:val="both"/>
              <w:rPr>
                <w:rFonts w:ascii="Times New Roman" w:hAnsi="Times New Roman"/>
                <w:sz w:val="24"/>
                <w:szCs w:val="24"/>
                <w:lang w:val="en-IN"/>
              </w:rPr>
            </w:pPr>
            <w:r w:rsidRPr="00E62A3C">
              <w:rPr>
                <w:rFonts w:ascii="Times New Roman" w:hAnsi="Times New Roman"/>
                <w:sz w:val="24"/>
                <w:szCs w:val="24"/>
                <w:lang w:val="en-IN"/>
              </w:rPr>
              <w:t>P4 – Low</w:t>
            </w:r>
          </w:p>
        </w:tc>
        <w:tc>
          <w:tcPr>
            <w:tcW w:w="2199" w:type="dxa"/>
            <w:hideMark/>
          </w:tcPr>
          <w:p w14:paraId="690A3D00" w14:textId="77777777" w:rsidR="00F41C86" w:rsidRPr="00E62A3C" w:rsidRDefault="00F41C86" w:rsidP="00F41C8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General query/minor issue</w:t>
            </w:r>
          </w:p>
        </w:tc>
        <w:tc>
          <w:tcPr>
            <w:tcW w:w="2131" w:type="dxa"/>
            <w:hideMark/>
          </w:tcPr>
          <w:p w14:paraId="48D32A1A" w14:textId="77777777" w:rsidR="00F41C86" w:rsidRPr="00E62A3C" w:rsidRDefault="00F41C86" w:rsidP="00F41C86">
            <w:pPr>
              <w:pStyle w:val="ListParagraph"/>
              <w:spacing w:line="360" w:lineRule="auto"/>
              <w:ind w:left="108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c>
          <w:tcPr>
            <w:tcW w:w="0" w:type="auto"/>
            <w:hideMark/>
          </w:tcPr>
          <w:p w14:paraId="68030002" w14:textId="77777777" w:rsidR="00F41C86" w:rsidRPr="00E62A3C" w:rsidRDefault="00F41C86" w:rsidP="00F41C86">
            <w:pPr>
              <w:pStyle w:val="ListParagraph"/>
              <w:spacing w:line="360" w:lineRule="auto"/>
              <w:ind w:left="1080"/>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4"/>
                <w:szCs w:val="24"/>
                <w:lang w:val="en-IN"/>
              </w:rPr>
            </w:pPr>
            <w:r w:rsidRPr="00E62A3C">
              <w:rPr>
                <w:rFonts w:ascii="Times New Roman" w:hAnsi="Times New Roman"/>
                <w:sz w:val="24"/>
                <w:szCs w:val="24"/>
                <w:lang w:val="en-IN"/>
              </w:rPr>
              <w:t>[●]</w:t>
            </w:r>
          </w:p>
        </w:tc>
      </w:tr>
    </w:tbl>
    <w:p w14:paraId="4B768DBA"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p>
    <w:p w14:paraId="47ED6C0C" w14:textId="4EA92ED5"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SLA Exclusions</w:t>
      </w:r>
    </w:p>
    <w:p w14:paraId="7A56F693"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The SLA shall not apply to downtime caused by:</w:t>
      </w:r>
    </w:p>
    <w:p w14:paraId="753E6D05"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Customer systems or configuration;</w:t>
      </w:r>
    </w:p>
    <w:p w14:paraId="76E95053"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unauthorised use;</w:t>
      </w:r>
    </w:p>
    <w:p w14:paraId="6FBB7590"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third-party services outside Provider's control;</w:t>
      </w:r>
    </w:p>
    <w:p w14:paraId="059A076F"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scheduled maintenance;</w:t>
      </w:r>
    </w:p>
    <w:p w14:paraId="011BD304"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force majeure;</w:t>
      </w:r>
    </w:p>
    <w:p w14:paraId="237B01F1"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Customer's breach of the Agreement; or</w:t>
      </w:r>
    </w:p>
    <w:p w14:paraId="41064AF3" w14:textId="77777777" w:rsidR="00F41C86" w:rsidRPr="00E62A3C" w:rsidRDefault="00F41C86" w:rsidP="00144850">
      <w:pPr>
        <w:pStyle w:val="ListParagraph"/>
        <w:numPr>
          <w:ilvl w:val="0"/>
          <w:numId w:val="19"/>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other expressly agreed exclusions.</w:t>
      </w:r>
    </w:p>
    <w:p w14:paraId="29762DCC"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SCHEDULE 4</w:t>
      </w:r>
    </w:p>
    <w:p w14:paraId="35C7C147"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DATA PROCESSING TERMS</w:t>
      </w:r>
    </w:p>
    <w:p w14:paraId="4B4E964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Where Provider processes Personal Data on behalf of Customer, the Parties shall execute or incorporate applicable data-processing terms addressing:</w:t>
      </w:r>
    </w:p>
    <w:p w14:paraId="20E85207"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subject matter and duration of processing;</w:t>
      </w:r>
    </w:p>
    <w:p w14:paraId="0B9F926A"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nature and purpose of processing;</w:t>
      </w:r>
    </w:p>
    <w:p w14:paraId="03C0A502"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categories of Personal Data;</w:t>
      </w:r>
    </w:p>
    <w:p w14:paraId="1086EF8F"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categories of data subjects;</w:t>
      </w:r>
    </w:p>
    <w:p w14:paraId="23A0EC69"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documented processing instructions;</w:t>
      </w:r>
    </w:p>
    <w:p w14:paraId="6F9A391B"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confidentiality;</w:t>
      </w:r>
    </w:p>
    <w:p w14:paraId="0A8DAD29"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security measures;</w:t>
      </w:r>
    </w:p>
    <w:p w14:paraId="7838A42E"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proofErr w:type="spellStart"/>
      <w:r w:rsidRPr="00E62A3C">
        <w:rPr>
          <w:rFonts w:ascii="Times New Roman" w:hAnsi="Times New Roman"/>
          <w:sz w:val="24"/>
          <w:szCs w:val="24"/>
          <w:lang w:val="en-IN"/>
        </w:rPr>
        <w:t>subprocessors</w:t>
      </w:r>
      <w:proofErr w:type="spellEnd"/>
      <w:r w:rsidRPr="00E62A3C">
        <w:rPr>
          <w:rFonts w:ascii="Times New Roman" w:hAnsi="Times New Roman"/>
          <w:sz w:val="24"/>
          <w:szCs w:val="24"/>
          <w:lang w:val="en-IN"/>
        </w:rPr>
        <w:t>;</w:t>
      </w:r>
    </w:p>
    <w:p w14:paraId="2FFF71F2"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data-subject requests;</w:t>
      </w:r>
    </w:p>
    <w:p w14:paraId="75C326DB"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lastRenderedPageBreak/>
        <w:t>breach notification;</w:t>
      </w:r>
    </w:p>
    <w:p w14:paraId="5AB68682"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audits and compliance assistance;</w:t>
      </w:r>
    </w:p>
    <w:p w14:paraId="2753193F"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international transfers; and</w:t>
      </w:r>
    </w:p>
    <w:p w14:paraId="39FC4E91" w14:textId="77777777" w:rsidR="00F41C86" w:rsidRPr="00E62A3C" w:rsidRDefault="00F41C86" w:rsidP="00144850">
      <w:pPr>
        <w:pStyle w:val="ListParagraph"/>
        <w:numPr>
          <w:ilvl w:val="0"/>
          <w:numId w:val="20"/>
        </w:numPr>
        <w:spacing w:line="360" w:lineRule="auto"/>
        <w:jc w:val="both"/>
        <w:rPr>
          <w:rFonts w:ascii="Times New Roman" w:hAnsi="Times New Roman"/>
          <w:sz w:val="24"/>
          <w:szCs w:val="24"/>
          <w:lang w:val="en-IN"/>
        </w:rPr>
      </w:pPr>
      <w:r w:rsidRPr="00E62A3C">
        <w:rPr>
          <w:rFonts w:ascii="Times New Roman" w:hAnsi="Times New Roman"/>
          <w:sz w:val="24"/>
          <w:szCs w:val="24"/>
          <w:lang w:val="en-IN"/>
        </w:rPr>
        <w:t>return/deletion of Personal Data upon termination.</w:t>
      </w:r>
    </w:p>
    <w:p w14:paraId="1F5EF1DC"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SCHEDULE 5</w:t>
      </w:r>
    </w:p>
    <w:p w14:paraId="18714EF4"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IMPLEMENTATION / STATEMENT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5"/>
        <w:gridCol w:w="1862"/>
      </w:tblGrid>
      <w:tr w:rsidR="00F41C86" w:rsidRPr="00E62A3C" w14:paraId="693F529F" w14:textId="77777777">
        <w:trPr>
          <w:tblHeader/>
          <w:tblCellSpacing w:w="15" w:type="dxa"/>
        </w:trPr>
        <w:tc>
          <w:tcPr>
            <w:tcW w:w="0" w:type="auto"/>
            <w:vAlign w:val="center"/>
            <w:hideMark/>
          </w:tcPr>
          <w:p w14:paraId="4DEEABCD"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Item</w:t>
            </w:r>
          </w:p>
        </w:tc>
        <w:tc>
          <w:tcPr>
            <w:tcW w:w="0" w:type="auto"/>
            <w:vAlign w:val="center"/>
            <w:hideMark/>
          </w:tcPr>
          <w:p w14:paraId="5841A40C" w14:textId="77777777" w:rsidR="00F41C86" w:rsidRPr="00E62A3C" w:rsidRDefault="00F41C86" w:rsidP="00F41C86">
            <w:pPr>
              <w:pStyle w:val="ListParagraph"/>
              <w:spacing w:line="360" w:lineRule="auto"/>
              <w:ind w:left="1080"/>
              <w:jc w:val="both"/>
              <w:rPr>
                <w:rFonts w:ascii="Times New Roman" w:hAnsi="Times New Roman"/>
                <w:b/>
                <w:bCs/>
                <w:sz w:val="24"/>
                <w:szCs w:val="24"/>
                <w:lang w:val="en-IN"/>
              </w:rPr>
            </w:pPr>
            <w:r w:rsidRPr="00E62A3C">
              <w:rPr>
                <w:rFonts w:ascii="Times New Roman" w:hAnsi="Times New Roman"/>
                <w:b/>
                <w:bCs/>
                <w:sz w:val="24"/>
                <w:szCs w:val="24"/>
                <w:lang w:val="en-IN"/>
              </w:rPr>
              <w:t>Details</w:t>
            </w:r>
          </w:p>
        </w:tc>
      </w:tr>
      <w:tr w:rsidR="00F41C86" w:rsidRPr="00E62A3C" w14:paraId="591858B2" w14:textId="77777777">
        <w:trPr>
          <w:tblCellSpacing w:w="15" w:type="dxa"/>
        </w:trPr>
        <w:tc>
          <w:tcPr>
            <w:tcW w:w="0" w:type="auto"/>
            <w:vAlign w:val="center"/>
            <w:hideMark/>
          </w:tcPr>
          <w:p w14:paraId="3D519E0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Implementation Scope</w:t>
            </w:r>
          </w:p>
        </w:tc>
        <w:tc>
          <w:tcPr>
            <w:tcW w:w="0" w:type="auto"/>
            <w:vAlign w:val="center"/>
            <w:hideMark/>
          </w:tcPr>
          <w:p w14:paraId="7F28BE4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BC1AD5C" w14:textId="77777777">
        <w:trPr>
          <w:tblCellSpacing w:w="15" w:type="dxa"/>
        </w:trPr>
        <w:tc>
          <w:tcPr>
            <w:tcW w:w="0" w:type="auto"/>
            <w:vAlign w:val="center"/>
            <w:hideMark/>
          </w:tcPr>
          <w:p w14:paraId="160F99C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Configuration</w:t>
            </w:r>
          </w:p>
        </w:tc>
        <w:tc>
          <w:tcPr>
            <w:tcW w:w="0" w:type="auto"/>
            <w:vAlign w:val="center"/>
            <w:hideMark/>
          </w:tcPr>
          <w:p w14:paraId="6F8B3D7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46F65A44" w14:textId="77777777">
        <w:trPr>
          <w:tblCellSpacing w:w="15" w:type="dxa"/>
        </w:trPr>
        <w:tc>
          <w:tcPr>
            <w:tcW w:w="0" w:type="auto"/>
            <w:vAlign w:val="center"/>
            <w:hideMark/>
          </w:tcPr>
          <w:p w14:paraId="6024860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Integrations</w:t>
            </w:r>
          </w:p>
        </w:tc>
        <w:tc>
          <w:tcPr>
            <w:tcW w:w="0" w:type="auto"/>
            <w:vAlign w:val="center"/>
            <w:hideMark/>
          </w:tcPr>
          <w:p w14:paraId="74359732"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552296E9" w14:textId="77777777">
        <w:trPr>
          <w:tblCellSpacing w:w="15" w:type="dxa"/>
        </w:trPr>
        <w:tc>
          <w:tcPr>
            <w:tcW w:w="0" w:type="auto"/>
            <w:vAlign w:val="center"/>
            <w:hideMark/>
          </w:tcPr>
          <w:p w14:paraId="73F1BB5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Migration</w:t>
            </w:r>
          </w:p>
        </w:tc>
        <w:tc>
          <w:tcPr>
            <w:tcW w:w="0" w:type="auto"/>
            <w:vAlign w:val="center"/>
            <w:hideMark/>
          </w:tcPr>
          <w:p w14:paraId="1BACF43D"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2C4C0798" w14:textId="77777777">
        <w:trPr>
          <w:tblCellSpacing w:w="15" w:type="dxa"/>
        </w:trPr>
        <w:tc>
          <w:tcPr>
            <w:tcW w:w="0" w:type="auto"/>
            <w:vAlign w:val="center"/>
            <w:hideMark/>
          </w:tcPr>
          <w:p w14:paraId="2B043ED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Training</w:t>
            </w:r>
          </w:p>
        </w:tc>
        <w:tc>
          <w:tcPr>
            <w:tcW w:w="0" w:type="auto"/>
            <w:vAlign w:val="center"/>
            <w:hideMark/>
          </w:tcPr>
          <w:p w14:paraId="5CEA870E"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21D5C38A" w14:textId="77777777">
        <w:trPr>
          <w:tblCellSpacing w:w="15" w:type="dxa"/>
        </w:trPr>
        <w:tc>
          <w:tcPr>
            <w:tcW w:w="0" w:type="auto"/>
            <w:vAlign w:val="center"/>
            <w:hideMark/>
          </w:tcPr>
          <w:p w14:paraId="7BCC0E1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Testing</w:t>
            </w:r>
          </w:p>
        </w:tc>
        <w:tc>
          <w:tcPr>
            <w:tcW w:w="0" w:type="auto"/>
            <w:vAlign w:val="center"/>
            <w:hideMark/>
          </w:tcPr>
          <w:p w14:paraId="5E4540DA"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1BDD8B9" w14:textId="77777777">
        <w:trPr>
          <w:tblCellSpacing w:w="15" w:type="dxa"/>
        </w:trPr>
        <w:tc>
          <w:tcPr>
            <w:tcW w:w="0" w:type="auto"/>
            <w:vAlign w:val="center"/>
            <w:hideMark/>
          </w:tcPr>
          <w:p w14:paraId="20BB3E88"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Acceptance Criteria</w:t>
            </w:r>
          </w:p>
        </w:tc>
        <w:tc>
          <w:tcPr>
            <w:tcW w:w="0" w:type="auto"/>
            <w:vAlign w:val="center"/>
            <w:hideMark/>
          </w:tcPr>
          <w:p w14:paraId="4A5AA020"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5D8930A" w14:textId="77777777">
        <w:trPr>
          <w:tblCellSpacing w:w="15" w:type="dxa"/>
        </w:trPr>
        <w:tc>
          <w:tcPr>
            <w:tcW w:w="0" w:type="auto"/>
            <w:vAlign w:val="center"/>
            <w:hideMark/>
          </w:tcPr>
          <w:p w14:paraId="3B2FF6AB"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Go-Live Date</w:t>
            </w:r>
          </w:p>
        </w:tc>
        <w:tc>
          <w:tcPr>
            <w:tcW w:w="0" w:type="auto"/>
            <w:vAlign w:val="center"/>
            <w:hideMark/>
          </w:tcPr>
          <w:p w14:paraId="3A16C035"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273E891" w14:textId="77777777">
        <w:trPr>
          <w:tblCellSpacing w:w="15" w:type="dxa"/>
        </w:trPr>
        <w:tc>
          <w:tcPr>
            <w:tcW w:w="0" w:type="auto"/>
            <w:vAlign w:val="center"/>
            <w:hideMark/>
          </w:tcPr>
          <w:p w14:paraId="308D9BA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Customer Dependencies</w:t>
            </w:r>
          </w:p>
        </w:tc>
        <w:tc>
          <w:tcPr>
            <w:tcW w:w="0" w:type="auto"/>
            <w:vAlign w:val="center"/>
            <w:hideMark/>
          </w:tcPr>
          <w:p w14:paraId="439A5321"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190BADF7" w14:textId="77777777">
        <w:trPr>
          <w:tblCellSpacing w:w="15" w:type="dxa"/>
        </w:trPr>
        <w:tc>
          <w:tcPr>
            <w:tcW w:w="0" w:type="auto"/>
            <w:vAlign w:val="center"/>
            <w:hideMark/>
          </w:tcPr>
          <w:p w14:paraId="03ADB26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Provider Dependencies</w:t>
            </w:r>
          </w:p>
        </w:tc>
        <w:tc>
          <w:tcPr>
            <w:tcW w:w="0" w:type="auto"/>
            <w:vAlign w:val="center"/>
            <w:hideMark/>
          </w:tcPr>
          <w:p w14:paraId="39A20E4F"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r w:rsidR="00F41C86" w:rsidRPr="00E62A3C" w14:paraId="687B29DC" w14:textId="77777777">
        <w:trPr>
          <w:tblCellSpacing w:w="15" w:type="dxa"/>
        </w:trPr>
        <w:tc>
          <w:tcPr>
            <w:tcW w:w="0" w:type="auto"/>
            <w:vAlign w:val="center"/>
            <w:hideMark/>
          </w:tcPr>
          <w:p w14:paraId="701D9839"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Implementation Fee</w:t>
            </w:r>
          </w:p>
        </w:tc>
        <w:tc>
          <w:tcPr>
            <w:tcW w:w="0" w:type="auto"/>
            <w:vAlign w:val="center"/>
            <w:hideMark/>
          </w:tcPr>
          <w:p w14:paraId="3A65A517" w14:textId="77777777" w:rsidR="00F41C86" w:rsidRPr="00E62A3C" w:rsidRDefault="00F41C86" w:rsidP="00F41C86">
            <w:pPr>
              <w:pStyle w:val="ListParagraph"/>
              <w:spacing w:line="360" w:lineRule="auto"/>
              <w:ind w:left="1080"/>
              <w:jc w:val="both"/>
              <w:rPr>
                <w:rFonts w:ascii="Times New Roman" w:hAnsi="Times New Roman"/>
                <w:sz w:val="24"/>
                <w:szCs w:val="24"/>
                <w:lang w:val="en-IN"/>
              </w:rPr>
            </w:pPr>
            <w:r w:rsidRPr="00E62A3C">
              <w:rPr>
                <w:rFonts w:ascii="Times New Roman" w:hAnsi="Times New Roman"/>
                <w:sz w:val="24"/>
                <w:szCs w:val="24"/>
                <w:lang w:val="en-IN"/>
              </w:rPr>
              <w:t>[●]</w:t>
            </w:r>
          </w:p>
        </w:tc>
      </w:tr>
    </w:tbl>
    <w:p w14:paraId="5DE115FC" w14:textId="0E3B6770" w:rsidR="00E62A3C" w:rsidRDefault="00E62A3C" w:rsidP="00144850">
      <w:pPr>
        <w:pStyle w:val="ListParagraph"/>
        <w:numPr>
          <w:ilvl w:val="0"/>
          <w:numId w:val="3"/>
        </w:numPr>
        <w:spacing w:line="360" w:lineRule="auto"/>
        <w:jc w:val="both"/>
        <w:rPr>
          <w:rFonts w:ascii="Times New Roman" w:hAnsi="Times New Roman"/>
          <w:sz w:val="24"/>
          <w:szCs w:val="24"/>
          <w:highlight w:val="yellow"/>
        </w:rPr>
      </w:pPr>
      <w:r w:rsidRPr="00E62A3C">
        <w:rPr>
          <w:rFonts w:ascii="Times New Roman" w:hAnsi="Times New Roman"/>
          <w:sz w:val="24"/>
          <w:szCs w:val="24"/>
          <w:highlight w:val="yellow"/>
        </w:rPr>
        <w:t>Service Agreement</w:t>
      </w:r>
    </w:p>
    <w:p w14:paraId="33DD7F14" w14:textId="385F06A3" w:rsidR="002F1830" w:rsidRDefault="002F1830" w:rsidP="002F1830">
      <w:pPr>
        <w:pStyle w:val="ListParagraph"/>
        <w:spacing w:line="360" w:lineRule="auto"/>
        <w:ind w:left="1080"/>
        <w:jc w:val="both"/>
        <w:rPr>
          <w:rFonts w:ascii="Times New Roman" w:hAnsi="Times New Roman"/>
          <w:sz w:val="24"/>
          <w:szCs w:val="24"/>
          <w:highlight w:val="yellow"/>
        </w:rPr>
      </w:pPr>
      <w:r>
        <w:rPr>
          <w:rFonts w:ascii="Times New Roman" w:hAnsi="Times New Roman"/>
          <w:sz w:val="24"/>
          <w:szCs w:val="24"/>
          <w:highlight w:val="yellow"/>
        </w:rPr>
        <w:t>File</w:t>
      </w:r>
    </w:p>
    <w:p w14:paraId="1F8F61E6" w14:textId="4FC333D4" w:rsidR="00335138" w:rsidRDefault="002F1830" w:rsidP="00144850">
      <w:pPr>
        <w:pStyle w:val="ListParagraph"/>
        <w:numPr>
          <w:ilvl w:val="0"/>
          <w:numId w:val="3"/>
        </w:numPr>
        <w:spacing w:line="360" w:lineRule="auto"/>
        <w:jc w:val="both"/>
        <w:rPr>
          <w:rFonts w:ascii="Times New Roman" w:hAnsi="Times New Roman"/>
          <w:sz w:val="24"/>
          <w:szCs w:val="24"/>
          <w:highlight w:val="yellow"/>
        </w:rPr>
      </w:pPr>
      <w:r>
        <w:rPr>
          <w:rFonts w:ascii="Times New Roman" w:hAnsi="Times New Roman"/>
          <w:sz w:val="24"/>
          <w:szCs w:val="24"/>
          <w:highlight w:val="yellow"/>
        </w:rPr>
        <w:t xml:space="preserve">Licensing Agreement </w:t>
      </w:r>
    </w:p>
    <w:p w14:paraId="63EC324A" w14:textId="66ABB50E" w:rsidR="00335138" w:rsidRDefault="00335138" w:rsidP="00335138">
      <w:pPr>
        <w:spacing w:line="360" w:lineRule="auto"/>
        <w:jc w:val="both"/>
        <w:rPr>
          <w:rFonts w:ascii="Times New Roman" w:hAnsi="Times New Roman"/>
          <w:sz w:val="24"/>
          <w:szCs w:val="24"/>
          <w:highlight w:val="yellow"/>
        </w:rPr>
      </w:pPr>
    </w:p>
    <w:p w14:paraId="2A8D5B07" w14:textId="77777777" w:rsidR="00335138" w:rsidRDefault="00335138" w:rsidP="00335138">
      <w:pPr>
        <w:spacing w:line="360" w:lineRule="auto"/>
        <w:jc w:val="both"/>
        <w:rPr>
          <w:rFonts w:ascii="Times New Roman" w:hAnsi="Times New Roman"/>
          <w:sz w:val="24"/>
          <w:szCs w:val="24"/>
          <w:highlight w:val="yellow"/>
        </w:rPr>
      </w:pPr>
    </w:p>
    <w:p w14:paraId="289A2C3C" w14:textId="77777777" w:rsidR="00335138" w:rsidRDefault="00335138" w:rsidP="00335138">
      <w:pPr>
        <w:spacing w:line="360" w:lineRule="auto"/>
        <w:jc w:val="both"/>
        <w:rPr>
          <w:rFonts w:ascii="Times New Roman" w:hAnsi="Times New Roman"/>
          <w:sz w:val="24"/>
          <w:szCs w:val="24"/>
          <w:highlight w:val="yellow"/>
        </w:rPr>
      </w:pPr>
    </w:p>
    <w:p w14:paraId="334576E7" w14:textId="77777777" w:rsidR="00335138" w:rsidRDefault="00335138" w:rsidP="00335138">
      <w:pPr>
        <w:spacing w:line="360" w:lineRule="auto"/>
        <w:jc w:val="both"/>
        <w:rPr>
          <w:rFonts w:ascii="Times New Roman" w:hAnsi="Times New Roman"/>
          <w:sz w:val="24"/>
          <w:szCs w:val="24"/>
          <w:highlight w:val="yellow"/>
        </w:rPr>
      </w:pPr>
    </w:p>
    <w:p w14:paraId="1901F8F0" w14:textId="77777777" w:rsidR="00335138" w:rsidRDefault="00335138" w:rsidP="00335138">
      <w:pPr>
        <w:spacing w:line="360" w:lineRule="auto"/>
        <w:jc w:val="both"/>
        <w:rPr>
          <w:rFonts w:ascii="Times New Roman" w:hAnsi="Times New Roman"/>
          <w:sz w:val="24"/>
          <w:szCs w:val="24"/>
          <w:highlight w:val="yellow"/>
        </w:rPr>
      </w:pPr>
    </w:p>
    <w:p w14:paraId="5623895D" w14:textId="77777777" w:rsidR="00335138" w:rsidRDefault="00335138" w:rsidP="00335138">
      <w:pPr>
        <w:spacing w:line="360" w:lineRule="auto"/>
        <w:jc w:val="both"/>
        <w:rPr>
          <w:rFonts w:ascii="Times New Roman" w:hAnsi="Times New Roman"/>
          <w:sz w:val="24"/>
          <w:szCs w:val="24"/>
          <w:highlight w:val="yellow"/>
        </w:rPr>
      </w:pPr>
    </w:p>
    <w:p w14:paraId="06A9B4CC" w14:textId="77777777" w:rsidR="00335138" w:rsidRDefault="00335138" w:rsidP="00335138">
      <w:pPr>
        <w:spacing w:line="360" w:lineRule="auto"/>
        <w:jc w:val="both"/>
        <w:rPr>
          <w:rFonts w:ascii="Times New Roman" w:hAnsi="Times New Roman"/>
          <w:sz w:val="24"/>
          <w:szCs w:val="24"/>
          <w:highlight w:val="yellow"/>
        </w:rPr>
      </w:pPr>
    </w:p>
    <w:p w14:paraId="199B51C6" w14:textId="1D8F9AB4" w:rsidR="00335138" w:rsidRDefault="00335138" w:rsidP="00335138">
      <w:pPr>
        <w:spacing w:line="360" w:lineRule="auto"/>
        <w:jc w:val="both"/>
        <w:rPr>
          <w:rFonts w:ascii="Times New Roman" w:hAnsi="Times New Roman"/>
          <w:sz w:val="24"/>
          <w:szCs w:val="24"/>
          <w:highlight w:val="yellow"/>
        </w:rPr>
      </w:pPr>
    </w:p>
    <w:p w14:paraId="01592E83" w14:textId="66BE18F2" w:rsidR="00335138" w:rsidRDefault="00335138" w:rsidP="00335138">
      <w:pPr>
        <w:pStyle w:val="ListParagraph"/>
        <w:numPr>
          <w:ilvl w:val="0"/>
          <w:numId w:val="2"/>
        </w:numPr>
        <w:spacing w:line="360" w:lineRule="auto"/>
        <w:jc w:val="both"/>
        <w:rPr>
          <w:rFonts w:ascii="Times New Roman" w:hAnsi="Times New Roman"/>
          <w:b/>
          <w:bCs/>
          <w:sz w:val="24"/>
          <w:szCs w:val="24"/>
          <w:highlight w:val="yellow"/>
        </w:rPr>
      </w:pPr>
      <w:r>
        <w:rPr>
          <w:rFonts w:ascii="Times New Roman" w:hAnsi="Times New Roman"/>
          <w:b/>
          <w:bCs/>
          <w:sz w:val="24"/>
          <w:szCs w:val="24"/>
          <w:highlight w:val="yellow"/>
        </w:rPr>
        <w:lastRenderedPageBreak/>
        <w:t>Company/Corporate Agreements</w:t>
      </w:r>
    </w:p>
    <w:p w14:paraId="34DA35A9" w14:textId="10ED3E38" w:rsidR="00335138" w:rsidRPr="00763429" w:rsidRDefault="00335138" w:rsidP="00144850">
      <w:pPr>
        <w:pStyle w:val="ListParagraph"/>
        <w:numPr>
          <w:ilvl w:val="0"/>
          <w:numId w:val="42"/>
        </w:numPr>
        <w:spacing w:line="360" w:lineRule="auto"/>
        <w:jc w:val="both"/>
        <w:rPr>
          <w:rFonts w:ascii="Times New Roman" w:hAnsi="Times New Roman"/>
          <w:b/>
          <w:bCs/>
          <w:sz w:val="24"/>
          <w:szCs w:val="24"/>
          <w:highlight w:val="yellow"/>
        </w:rPr>
      </w:pPr>
      <w:r>
        <w:rPr>
          <w:rFonts w:ascii="Times New Roman" w:hAnsi="Times New Roman"/>
          <w:b/>
          <w:bCs/>
          <w:i/>
          <w:iCs/>
          <w:sz w:val="24"/>
          <w:szCs w:val="24"/>
          <w:highlight w:val="yellow"/>
        </w:rPr>
        <w:t>Shareholders’ Agreement</w:t>
      </w:r>
    </w:p>
    <w:p w14:paraId="40D615FF" w14:textId="1DFC6739" w:rsidR="00763429" w:rsidRPr="00335138" w:rsidRDefault="00763429" w:rsidP="00763429">
      <w:pPr>
        <w:pStyle w:val="ListParagraph"/>
        <w:spacing w:line="360" w:lineRule="auto"/>
        <w:ind w:left="1440"/>
        <w:jc w:val="both"/>
        <w:rPr>
          <w:rFonts w:ascii="Times New Roman" w:hAnsi="Times New Roman"/>
          <w:b/>
          <w:bCs/>
          <w:sz w:val="24"/>
          <w:szCs w:val="24"/>
          <w:highlight w:val="yellow"/>
        </w:rPr>
      </w:pPr>
      <w:r>
        <w:rPr>
          <w:rFonts w:ascii="Times New Roman" w:hAnsi="Times New Roman"/>
          <w:b/>
          <w:bCs/>
          <w:i/>
          <w:iCs/>
          <w:sz w:val="24"/>
          <w:szCs w:val="24"/>
          <w:highlight w:val="yellow"/>
        </w:rPr>
        <w:t xml:space="preserve">File attached </w:t>
      </w:r>
    </w:p>
    <w:p w14:paraId="4822BDC0" w14:textId="6C3A925A" w:rsidR="00335138" w:rsidRPr="00763429" w:rsidRDefault="00335138" w:rsidP="00144850">
      <w:pPr>
        <w:pStyle w:val="ListParagraph"/>
        <w:numPr>
          <w:ilvl w:val="0"/>
          <w:numId w:val="42"/>
        </w:numPr>
        <w:spacing w:line="360" w:lineRule="auto"/>
        <w:jc w:val="both"/>
        <w:rPr>
          <w:rFonts w:ascii="Times New Roman" w:hAnsi="Times New Roman"/>
          <w:b/>
          <w:bCs/>
          <w:sz w:val="24"/>
          <w:szCs w:val="24"/>
          <w:highlight w:val="yellow"/>
        </w:rPr>
      </w:pPr>
      <w:r>
        <w:rPr>
          <w:rFonts w:ascii="Times New Roman" w:hAnsi="Times New Roman"/>
          <w:b/>
          <w:bCs/>
          <w:i/>
          <w:iCs/>
          <w:sz w:val="24"/>
          <w:szCs w:val="24"/>
          <w:highlight w:val="yellow"/>
        </w:rPr>
        <w:t>Joint Venture Agreement</w:t>
      </w:r>
    </w:p>
    <w:p w14:paraId="213FF461" w14:textId="7710C1AE" w:rsidR="00763429" w:rsidRPr="00335138" w:rsidRDefault="00763429" w:rsidP="00144850">
      <w:pPr>
        <w:pStyle w:val="ListParagraph"/>
        <w:numPr>
          <w:ilvl w:val="0"/>
          <w:numId w:val="42"/>
        </w:numPr>
        <w:spacing w:line="360" w:lineRule="auto"/>
        <w:jc w:val="both"/>
        <w:rPr>
          <w:rFonts w:ascii="Times New Roman" w:hAnsi="Times New Roman"/>
          <w:b/>
          <w:bCs/>
          <w:sz w:val="24"/>
          <w:szCs w:val="24"/>
          <w:highlight w:val="yellow"/>
        </w:rPr>
      </w:pPr>
      <w:r>
        <w:rPr>
          <w:rFonts w:ascii="Times New Roman" w:hAnsi="Times New Roman"/>
          <w:b/>
          <w:bCs/>
          <w:i/>
          <w:iCs/>
          <w:sz w:val="24"/>
          <w:szCs w:val="24"/>
          <w:highlight w:val="yellow"/>
        </w:rPr>
        <w:t>File attached</w:t>
      </w:r>
    </w:p>
    <w:p w14:paraId="050EB922" w14:textId="4EEE015C" w:rsidR="00335138" w:rsidRDefault="00335138" w:rsidP="00335138">
      <w:pPr>
        <w:pStyle w:val="ListParagraph"/>
        <w:numPr>
          <w:ilvl w:val="0"/>
          <w:numId w:val="2"/>
        </w:numPr>
        <w:spacing w:line="360" w:lineRule="auto"/>
        <w:jc w:val="both"/>
        <w:rPr>
          <w:rFonts w:ascii="Times New Roman" w:hAnsi="Times New Roman"/>
          <w:b/>
          <w:bCs/>
          <w:sz w:val="24"/>
          <w:szCs w:val="24"/>
          <w:highlight w:val="yellow"/>
        </w:rPr>
      </w:pPr>
      <w:r>
        <w:rPr>
          <w:rFonts w:ascii="Times New Roman" w:hAnsi="Times New Roman"/>
          <w:b/>
          <w:bCs/>
          <w:sz w:val="24"/>
          <w:szCs w:val="24"/>
          <w:highlight w:val="yellow"/>
        </w:rPr>
        <w:t>Partnership/LLP</w:t>
      </w:r>
    </w:p>
    <w:p w14:paraId="59CAD6E5" w14:textId="4303AFB7" w:rsidR="00335138" w:rsidRDefault="00335138" w:rsidP="00144850">
      <w:pPr>
        <w:pStyle w:val="ListParagraph"/>
        <w:numPr>
          <w:ilvl w:val="0"/>
          <w:numId w:val="43"/>
        </w:numPr>
        <w:spacing w:line="360" w:lineRule="auto"/>
        <w:jc w:val="both"/>
        <w:rPr>
          <w:rFonts w:ascii="Times New Roman" w:hAnsi="Times New Roman"/>
          <w:b/>
          <w:bCs/>
          <w:i/>
          <w:iCs/>
          <w:sz w:val="24"/>
          <w:szCs w:val="24"/>
          <w:highlight w:val="yellow"/>
        </w:rPr>
      </w:pPr>
      <w:r w:rsidRPr="00335138">
        <w:rPr>
          <w:rFonts w:ascii="Times New Roman" w:hAnsi="Times New Roman"/>
          <w:b/>
          <w:bCs/>
          <w:i/>
          <w:iCs/>
          <w:sz w:val="24"/>
          <w:szCs w:val="24"/>
          <w:highlight w:val="yellow"/>
        </w:rPr>
        <w:t>Partnership Agreement</w:t>
      </w:r>
    </w:p>
    <w:p w14:paraId="3A028D26" w14:textId="5D89DA1B" w:rsidR="00763429" w:rsidRPr="00335138" w:rsidRDefault="00763429" w:rsidP="00763429">
      <w:pPr>
        <w:pStyle w:val="ListParagraph"/>
        <w:spacing w:line="360" w:lineRule="auto"/>
        <w:ind w:left="1440"/>
        <w:jc w:val="both"/>
        <w:rPr>
          <w:rFonts w:ascii="Times New Roman" w:hAnsi="Times New Roman"/>
          <w:b/>
          <w:bCs/>
          <w:i/>
          <w:iCs/>
          <w:sz w:val="24"/>
          <w:szCs w:val="24"/>
          <w:highlight w:val="yellow"/>
        </w:rPr>
      </w:pPr>
      <w:r>
        <w:rPr>
          <w:rFonts w:ascii="Times New Roman" w:hAnsi="Times New Roman"/>
          <w:b/>
          <w:bCs/>
          <w:i/>
          <w:iCs/>
          <w:sz w:val="24"/>
          <w:szCs w:val="24"/>
          <w:highlight w:val="yellow"/>
        </w:rPr>
        <w:t xml:space="preserve">File attached </w:t>
      </w:r>
    </w:p>
    <w:sectPr w:rsidR="00763429" w:rsidRPr="00335138" w:rsidSect="00B41B79">
      <w:headerReference w:type="default" r:id="rId8"/>
      <w:pgSz w:w="12240" w:h="15840"/>
      <w:pgMar w:top="1440" w:right="1800" w:bottom="1440" w:left="1800" w:header="72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387FD" w14:textId="77777777" w:rsidR="00A26867" w:rsidRDefault="00A26867" w:rsidP="00A26867">
      <w:r>
        <w:separator/>
      </w:r>
    </w:p>
  </w:endnote>
  <w:endnote w:type="continuationSeparator" w:id="0">
    <w:p w14:paraId="7A2CD1C5" w14:textId="77777777" w:rsidR="00A26867" w:rsidRDefault="00A26867" w:rsidP="00A26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G Times">
    <w:altName w:val="Times New Roman"/>
    <w:charset w:val="00"/>
    <w:family w:val="roman"/>
    <w:pitch w:val="variable"/>
  </w:font>
  <w:font w:name="Consolas">
    <w:panose1 w:val="020B0609020204030204"/>
    <w:charset w:val="00"/>
    <w:family w:val="modern"/>
    <w:pitch w:val="fixed"/>
    <w:sig w:usb0="E00006FF" w:usb1="0000FCFF" w:usb2="00000001" w:usb3="00000000" w:csb0="0000019F" w:csb1="00000000"/>
  </w:font>
  <w:font w:name="Garamond MT">
    <w:altName w:val="Garamond"/>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D18F7" w14:textId="77777777" w:rsidR="00A26867" w:rsidRDefault="00A26867" w:rsidP="00A26867">
      <w:r>
        <w:separator/>
      </w:r>
    </w:p>
  </w:footnote>
  <w:footnote w:type="continuationSeparator" w:id="0">
    <w:p w14:paraId="259F56EC" w14:textId="77777777" w:rsidR="00A26867" w:rsidRDefault="00A26867" w:rsidP="00A26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5A54" w14:textId="77777777" w:rsidR="00B41B79" w:rsidRPr="009829EC" w:rsidRDefault="00B41B79" w:rsidP="009829EC">
    <w:pPr>
      <w:rPr>
        <w:rFonts w:cs="Calibri"/>
        <w:i/>
        <w:sz w:val="16"/>
        <w:szCs w:val="16"/>
      </w:rPr>
    </w:pPr>
  </w:p>
  <w:p w14:paraId="6F2E1278" w14:textId="77777777" w:rsidR="00B41B79" w:rsidRPr="00BD1CAF" w:rsidRDefault="00B41B79" w:rsidP="00BD1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C5C8E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lowerLetter"/>
      <w:lvlText w:val="%1)"/>
      <w:lvlJc w:val="left"/>
      <w:pPr>
        <w:tabs>
          <w:tab w:val="num" w:pos="720"/>
        </w:tabs>
        <w:ind w:left="720" w:hanging="360"/>
      </w:pPr>
      <w:rPr>
        <w:b/>
        <w:sz w:val="20"/>
        <w:szCs w:val="20"/>
      </w:rPr>
    </w:lvl>
  </w:abstractNum>
  <w:abstractNum w:abstractNumId="2" w15:restartNumberingAfterBreak="0">
    <w:nsid w:val="00000004"/>
    <w:multiLevelType w:val="singleLevel"/>
    <w:tmpl w:val="00000004"/>
    <w:name w:val="WW8Num4"/>
    <w:lvl w:ilvl="0">
      <w:start w:val="1"/>
      <w:numFmt w:val="lowerLetter"/>
      <w:lvlText w:val="%1."/>
      <w:lvlJc w:val="left"/>
      <w:pPr>
        <w:tabs>
          <w:tab w:val="num" w:pos="1440"/>
        </w:tabs>
        <w:ind w:left="1440" w:hanging="360"/>
      </w:pPr>
    </w:lvl>
  </w:abstractNum>
  <w:abstractNum w:abstractNumId="3" w15:restartNumberingAfterBreak="0">
    <w:nsid w:val="0000000A"/>
    <w:multiLevelType w:val="singleLevel"/>
    <w:tmpl w:val="0000000A"/>
    <w:name w:val="WW8Num10"/>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00000C"/>
    <w:multiLevelType w:val="singleLevel"/>
    <w:tmpl w:val="0000000C"/>
    <w:name w:val="WW8Num12"/>
    <w:lvl w:ilvl="0">
      <w:start w:val="1"/>
      <w:numFmt w:val="lowerLetter"/>
      <w:lvlText w:val="%1)"/>
      <w:lvlJc w:val="left"/>
      <w:pPr>
        <w:tabs>
          <w:tab w:val="num" w:pos="2160"/>
        </w:tabs>
        <w:ind w:left="2160" w:hanging="360"/>
      </w:pPr>
      <w:rPr>
        <w:rFonts w:ascii="Arial" w:hAnsi="Arial" w:cs="Arial"/>
        <w:b w:val="0"/>
        <w:sz w:val="20"/>
        <w:szCs w:val="20"/>
      </w:rPr>
    </w:lvl>
  </w:abstractNum>
  <w:abstractNum w:abstractNumId="5" w15:restartNumberingAfterBreak="0">
    <w:nsid w:val="00000013"/>
    <w:multiLevelType w:val="singleLevel"/>
    <w:tmpl w:val="00000013"/>
    <w:name w:val="WW8Num19"/>
    <w:lvl w:ilvl="0">
      <w:start w:val="1"/>
      <w:numFmt w:val="lowerLetter"/>
      <w:lvlText w:val="%1."/>
      <w:lvlJc w:val="left"/>
      <w:pPr>
        <w:tabs>
          <w:tab w:val="num" w:pos="1080"/>
        </w:tabs>
        <w:ind w:left="1080" w:hanging="360"/>
      </w:pPr>
      <w:rPr>
        <w:rFonts w:ascii="Arial" w:hAnsi="Arial" w:cs="Arial"/>
        <w:b/>
      </w:rPr>
    </w:lvl>
  </w:abstractNum>
  <w:abstractNum w:abstractNumId="6" w15:restartNumberingAfterBreak="0">
    <w:nsid w:val="04764F59"/>
    <w:multiLevelType w:val="multilevel"/>
    <w:tmpl w:val="9454BD42"/>
    <w:lvl w:ilvl="0">
      <w:start w:val="1"/>
      <w:numFmt w:val="decimal"/>
      <w:lvlText w:val="%1."/>
      <w:lvlJc w:val="left"/>
      <w:pPr>
        <w:tabs>
          <w:tab w:val="num" w:pos="720"/>
        </w:tabs>
        <w:ind w:left="720" w:hanging="720"/>
      </w:pPr>
      <w:rPr>
        <w:rFonts w:hint="default"/>
        <w:b w:val="0"/>
        <w:sz w:val="20"/>
      </w:rPr>
    </w:lvl>
    <w:lvl w:ilvl="1">
      <w:start w:val="1"/>
      <w:numFmt w:val="decimal"/>
      <w:lvlText w:val="%1.%2"/>
      <w:lvlJc w:val="left"/>
      <w:pPr>
        <w:tabs>
          <w:tab w:val="num" w:pos="720"/>
        </w:tabs>
        <w:ind w:left="720" w:hanging="720"/>
      </w:pPr>
      <w:rPr>
        <w:rFonts w:ascii="Arial" w:hAnsi="Arial" w:hint="default"/>
        <w:b w:val="0"/>
        <w:i w:val="0"/>
        <w:sz w:val="2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04E44050"/>
    <w:multiLevelType w:val="hybridMultilevel"/>
    <w:tmpl w:val="16341FD0"/>
    <w:lvl w:ilvl="0" w:tplc="4552D95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0587349C"/>
    <w:multiLevelType w:val="multilevel"/>
    <w:tmpl w:val="07D4C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2C7F25"/>
    <w:multiLevelType w:val="hybridMultilevel"/>
    <w:tmpl w:val="0F164240"/>
    <w:lvl w:ilvl="0" w:tplc="DC54324C">
      <w:start w:val="1"/>
      <w:numFmt w:val="bullet"/>
      <w:pStyle w:val="Bullet5"/>
      <w:lvlText w:val=""/>
      <w:lvlJc w:val="left"/>
      <w:pPr>
        <w:tabs>
          <w:tab w:val="num" w:pos="3385"/>
        </w:tabs>
        <w:ind w:left="338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160ECD"/>
    <w:multiLevelType w:val="hybridMultilevel"/>
    <w:tmpl w:val="EAC87F56"/>
    <w:lvl w:ilvl="0" w:tplc="0A247D80">
      <w:start w:val="1"/>
      <w:numFmt w:val="decimal"/>
      <w:pStyle w:val="Schparthead"/>
      <w:lvlText w:val="Part %1."/>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924B87"/>
    <w:multiLevelType w:val="multilevel"/>
    <w:tmpl w:val="54F6C540"/>
    <w:name w:val="sch_style2"/>
    <w:lvl w:ilvl="0">
      <w:start w:val="1"/>
      <w:numFmt w:val="decimal"/>
      <w:pStyle w:val="Sch2style1"/>
      <w:lvlText w:val="%1."/>
      <w:lvlJc w:val="left"/>
      <w:pPr>
        <w:tabs>
          <w:tab w:val="num" w:pos="709"/>
        </w:tabs>
        <w:ind w:left="709" w:hanging="709"/>
      </w:pPr>
      <w:rPr>
        <w:rFonts w:hint="default"/>
      </w:rPr>
    </w:lvl>
    <w:lvl w:ilvl="1">
      <w:start w:val="1"/>
      <w:numFmt w:val="lowerLetter"/>
      <w:pStyle w:val="Sch2style1"/>
      <w:lvlText w:val="(%2)"/>
      <w:lvlJc w:val="left"/>
      <w:pPr>
        <w:tabs>
          <w:tab w:val="num" w:pos="1559"/>
        </w:tabs>
        <w:ind w:left="1559" w:hanging="567"/>
      </w:pPr>
      <w:rPr>
        <w:rFonts w:hint="default"/>
      </w:rPr>
    </w:lvl>
    <w:lvl w:ilvl="2">
      <w:start w:val="1"/>
      <w:numFmt w:val="lowerRoman"/>
      <w:lvlText w:val="(%3)"/>
      <w:lvlJc w:val="left"/>
      <w:pPr>
        <w:tabs>
          <w:tab w:val="num" w:pos="2421"/>
        </w:tabs>
        <w:ind w:left="2268" w:hanging="567"/>
      </w:pPr>
      <w:rPr>
        <w:rFonts w:hint="default"/>
      </w:rPr>
    </w:lvl>
    <w:lvl w:ilvl="3">
      <w:start w:val="1"/>
      <w:numFmt w:val="lowerRoman"/>
      <w:lvlText w:val="(%4)"/>
      <w:lvlJc w:val="left"/>
      <w:pPr>
        <w:tabs>
          <w:tab w:val="num" w:pos="2421"/>
        </w:tabs>
        <w:ind w:left="2268" w:hanging="56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 w15:restartNumberingAfterBreak="0">
    <w:nsid w:val="0EDE0300"/>
    <w:multiLevelType w:val="hybridMultilevel"/>
    <w:tmpl w:val="C5CA6E1A"/>
    <w:lvl w:ilvl="0" w:tplc="B89CD9D8">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3574CD"/>
    <w:multiLevelType w:val="singleLevel"/>
    <w:tmpl w:val="4386CFC2"/>
    <w:lvl w:ilvl="0">
      <w:start w:val="1"/>
      <w:numFmt w:val="lowerLetter"/>
      <w:pStyle w:val="alpha2"/>
      <w:lvlText w:val="(%1)"/>
      <w:lvlJc w:val="left"/>
      <w:pPr>
        <w:tabs>
          <w:tab w:val="num" w:pos="2608"/>
        </w:tabs>
        <w:ind w:left="2608" w:hanging="567"/>
      </w:pPr>
      <w:rPr>
        <w:rFonts w:ascii="Arial" w:hAnsi="Arial" w:cs="Times New Roman" w:hint="default"/>
        <w:b w:val="0"/>
        <w:i w:val="0"/>
        <w:sz w:val="20"/>
      </w:rPr>
    </w:lvl>
  </w:abstractNum>
  <w:abstractNum w:abstractNumId="14" w15:restartNumberingAfterBreak="0">
    <w:nsid w:val="1B582B8E"/>
    <w:multiLevelType w:val="hybridMultilevel"/>
    <w:tmpl w:val="DA30DE1C"/>
    <w:lvl w:ilvl="0" w:tplc="D972895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4E42A5"/>
    <w:multiLevelType w:val="hybridMultilevel"/>
    <w:tmpl w:val="F52E94F0"/>
    <w:lvl w:ilvl="0" w:tplc="0E5C3502">
      <w:start w:val="1"/>
      <w:numFmt w:val="decimal"/>
      <w:pStyle w:val="Appmainheadsingle"/>
      <w:lvlText w:val="Annex "/>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E82F3A"/>
    <w:multiLevelType w:val="hybridMultilevel"/>
    <w:tmpl w:val="1DF80854"/>
    <w:lvl w:ilvl="0" w:tplc="6E5A1490">
      <w:start w:val="1"/>
      <w:numFmt w:val="decimal"/>
      <w:pStyle w:val="Schmainheadinc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9E279E3"/>
    <w:multiLevelType w:val="multilevel"/>
    <w:tmpl w:val="B038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F4BCD"/>
    <w:multiLevelType w:val="hybridMultilevel"/>
    <w:tmpl w:val="B4D25934"/>
    <w:lvl w:ilvl="0" w:tplc="DCD69140">
      <w:start w:val="1"/>
      <w:numFmt w:val="upp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19" w15:restartNumberingAfterBreak="0">
    <w:nsid w:val="31E9741F"/>
    <w:multiLevelType w:val="hybridMultilevel"/>
    <w:tmpl w:val="A0FA0BD4"/>
    <w:lvl w:ilvl="0" w:tplc="22B00222">
      <w:start w:val="1"/>
      <w:numFmt w:val="bullet"/>
      <w:pStyle w:val="Bullet2"/>
      <w:lvlText w:val=""/>
      <w:lvlJc w:val="left"/>
      <w:pPr>
        <w:tabs>
          <w:tab w:val="num" w:pos="1077"/>
        </w:tabs>
        <w:ind w:left="107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3615558"/>
    <w:multiLevelType w:val="hybridMultilevel"/>
    <w:tmpl w:val="F5FA2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3CC668D"/>
    <w:multiLevelType w:val="hybridMultilevel"/>
    <w:tmpl w:val="594C4DAE"/>
    <w:lvl w:ilvl="0" w:tplc="765C0CEE">
      <w:start w:val="1"/>
      <w:numFmt w:val="bullet"/>
      <w:pStyle w:val="Bullet4"/>
      <w:lvlText w:val=""/>
      <w:lvlJc w:val="left"/>
      <w:pPr>
        <w:tabs>
          <w:tab w:val="num" w:pos="2676"/>
        </w:tabs>
        <w:ind w:left="2676"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E3743B"/>
    <w:multiLevelType w:val="singleLevel"/>
    <w:tmpl w:val="87B81D98"/>
    <w:lvl w:ilvl="0">
      <w:start w:val="1"/>
      <w:numFmt w:val="decimal"/>
      <w:pStyle w:val="Schmainhead"/>
      <w:lvlText w:val="Schedule %1"/>
      <w:lvlJc w:val="left"/>
      <w:pPr>
        <w:tabs>
          <w:tab w:val="num" w:pos="1080"/>
        </w:tabs>
        <w:ind w:left="360" w:hanging="360"/>
      </w:pPr>
      <w:rPr>
        <w:rFonts w:hint="default"/>
      </w:rPr>
    </w:lvl>
  </w:abstractNum>
  <w:abstractNum w:abstractNumId="23" w15:restartNumberingAfterBreak="0">
    <w:nsid w:val="38B3631D"/>
    <w:multiLevelType w:val="hybridMultilevel"/>
    <w:tmpl w:val="51F20C0E"/>
    <w:lvl w:ilvl="0" w:tplc="A3DCDD22">
      <w:start w:val="1"/>
      <w:numFmt w:val="upperLetter"/>
      <w:pStyle w:val="Appmainhead"/>
      <w:lvlText w:val="Annex %1."/>
      <w:lvlJc w:val="left"/>
      <w:pPr>
        <w:tabs>
          <w:tab w:val="num" w:pos="108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AA04393"/>
    <w:multiLevelType w:val="hybridMultilevel"/>
    <w:tmpl w:val="F9D28DCE"/>
    <w:lvl w:ilvl="0" w:tplc="02ACBEB6">
      <w:start w:val="1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A7373A"/>
    <w:multiLevelType w:val="hybridMultilevel"/>
    <w:tmpl w:val="9834AFDE"/>
    <w:lvl w:ilvl="0" w:tplc="E89EB6A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34748EC"/>
    <w:multiLevelType w:val="hybridMultilevel"/>
    <w:tmpl w:val="DF101196"/>
    <w:lvl w:ilvl="0" w:tplc="A5A2E570">
      <w:start w:val="1"/>
      <w:numFmt w:val="lowerLetter"/>
      <w:lvlText w:val="(%1)"/>
      <w:lvlJc w:val="left"/>
      <w:pPr>
        <w:tabs>
          <w:tab w:val="num" w:pos="1440"/>
        </w:tabs>
        <w:ind w:left="1440" w:hanging="720"/>
      </w:pPr>
      <w:rPr>
        <w:rFonts w:ascii="Arial" w:hAnsi="Arial" w:hint="default"/>
        <w:sz w:val="20"/>
      </w:rPr>
    </w:lvl>
    <w:lvl w:ilvl="1" w:tplc="9BF8DFC4">
      <w:start w:val="1"/>
      <w:numFmt w:val="lowerRoman"/>
      <w:lvlText w:val="(%2)"/>
      <w:lvlJc w:val="right"/>
      <w:pPr>
        <w:tabs>
          <w:tab w:val="num" w:pos="2160"/>
        </w:tabs>
        <w:ind w:left="2160" w:hanging="720"/>
      </w:pPr>
      <w:rPr>
        <w:rFonts w:hint="default"/>
        <w:sz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44874103"/>
    <w:multiLevelType w:val="multilevel"/>
    <w:tmpl w:val="BFD4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E00F4C"/>
    <w:multiLevelType w:val="multilevel"/>
    <w:tmpl w:val="5C8A76A6"/>
    <w:name w:val="sch_style1"/>
    <w:lvl w:ilvl="0">
      <w:start w:val="1"/>
      <w:numFmt w:val="decimal"/>
      <w:pStyle w:val="Sch1styleclause"/>
      <w:lvlText w:val="%1."/>
      <w:lvlJc w:val="left"/>
      <w:pPr>
        <w:tabs>
          <w:tab w:val="num" w:pos="720"/>
        </w:tabs>
        <w:ind w:left="720" w:hanging="720"/>
      </w:pPr>
      <w:rPr>
        <w:rFonts w:ascii="Times New Roman" w:hAnsi="Times New Roman" w:hint="default"/>
        <w:b/>
        <w:i w:val="0"/>
        <w:caps/>
        <w:smallCaps w:val="0"/>
        <w:sz w:val="22"/>
      </w:rPr>
    </w:lvl>
    <w:lvl w:ilvl="1">
      <w:start w:val="1"/>
      <w:numFmt w:val="decimal"/>
      <w:pStyle w:val="Sch1styleclause"/>
      <w:lvlText w:val="%1.%2"/>
      <w:lvlJc w:val="left"/>
      <w:pPr>
        <w:tabs>
          <w:tab w:val="num" w:pos="720"/>
        </w:tabs>
        <w:ind w:left="720" w:hanging="720"/>
      </w:pPr>
      <w:rPr>
        <w:rFonts w:ascii="Times New Roman" w:hAnsi="Times New Roman" w:hint="default"/>
        <w:b w:val="0"/>
        <w:i w:val="0"/>
        <w:caps w:val="0"/>
        <w:sz w:val="22"/>
      </w:rPr>
    </w:lvl>
    <w:lvl w:ilvl="2">
      <w:start w:val="1"/>
      <w:numFmt w:val="lowerLetter"/>
      <w:lvlText w:val="(%3)"/>
      <w:lvlJc w:val="left"/>
      <w:pPr>
        <w:tabs>
          <w:tab w:val="num" w:pos="1559"/>
        </w:tabs>
        <w:ind w:left="1559" w:hanging="567"/>
      </w:pPr>
      <w:rPr>
        <w:rFonts w:ascii="Times New Roman" w:hAnsi="Times New Roman" w:hint="default"/>
        <w:b w:val="0"/>
        <w:i w:val="0"/>
        <w:sz w:val="22"/>
      </w:rPr>
    </w:lvl>
    <w:lvl w:ilvl="3">
      <w:start w:val="1"/>
      <w:numFmt w:val="lowerRoman"/>
      <w:lvlText w:val="(%4)"/>
      <w:lvlJc w:val="left"/>
      <w:pPr>
        <w:tabs>
          <w:tab w:val="num" w:pos="2421"/>
        </w:tabs>
        <w:ind w:left="2268" w:hanging="567"/>
      </w:pPr>
      <w:rPr>
        <w:rFonts w:ascii="Times New Roman" w:hAnsi="Times New Roman" w:hint="default"/>
        <w:b w:val="0"/>
        <w:i w:val="0"/>
        <w:sz w:val="22"/>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29" w15:restartNumberingAfterBreak="0">
    <w:nsid w:val="4E7B19D1"/>
    <w:multiLevelType w:val="multilevel"/>
    <w:tmpl w:val="36D4F61A"/>
    <w:lvl w:ilvl="0">
      <w:start w:val="2"/>
      <w:numFmt w:val="none"/>
      <w:pStyle w:val="ArticleL1"/>
      <w:lvlText w:val="6.1"/>
      <w:lvlJc w:val="left"/>
      <w:pPr>
        <w:tabs>
          <w:tab w:val="num" w:pos="720"/>
        </w:tabs>
        <w:ind w:left="0" w:firstLine="0"/>
      </w:pPr>
      <w:rPr>
        <w:rFonts w:cs="Times New Roman" w:hint="default"/>
        <w:b/>
        <w:i w:val="0"/>
        <w:caps/>
        <w:smallCaps w:val="0"/>
        <w:u w:val="none"/>
      </w:rPr>
    </w:lvl>
    <w:lvl w:ilvl="1">
      <w:start w:val="1"/>
      <w:numFmt w:val="none"/>
      <w:pStyle w:val="ArticleL2"/>
      <w:isLgl/>
      <w:lvlText w:val="2.1"/>
      <w:lvlJc w:val="left"/>
      <w:pPr>
        <w:tabs>
          <w:tab w:val="num" w:pos="720"/>
        </w:tabs>
        <w:ind w:left="0" w:firstLine="0"/>
      </w:pPr>
      <w:rPr>
        <w:rFonts w:cs="Times New Roman" w:hint="default"/>
        <w:b w:val="0"/>
        <w:i w:val="0"/>
        <w:caps w:val="0"/>
        <w:smallCaps w:val="0"/>
        <w:u w:val="none"/>
      </w:rPr>
    </w:lvl>
    <w:lvl w:ilvl="2">
      <w:start w:val="1"/>
      <w:numFmt w:val="lowerLetter"/>
      <w:pStyle w:val="ArticleL3"/>
      <w:lvlText w:val="(%3)"/>
      <w:lvlJc w:val="left"/>
      <w:pPr>
        <w:tabs>
          <w:tab w:val="num" w:pos="720"/>
        </w:tabs>
        <w:ind w:left="0" w:firstLine="0"/>
      </w:pPr>
      <w:rPr>
        <w:rFonts w:ascii="Times New Roman" w:eastAsia="Calibri" w:hAnsi="Times New Roman" w:cs="Times New Roman" w:hint="default"/>
        <w:b w:val="0"/>
        <w:i w:val="0"/>
        <w:caps w:val="0"/>
        <w:smallCaps w:val="0"/>
        <w:strike w:val="0"/>
        <w:u w:val="none"/>
      </w:rPr>
    </w:lvl>
    <w:lvl w:ilvl="3">
      <w:start w:val="1"/>
      <w:numFmt w:val="lowerLetter"/>
      <w:pStyle w:val="ArticleL4"/>
      <w:lvlText w:val="(%4)"/>
      <w:lvlJc w:val="left"/>
      <w:pPr>
        <w:tabs>
          <w:tab w:val="num" w:pos="720"/>
        </w:tabs>
        <w:ind w:left="0" w:firstLine="0"/>
      </w:pPr>
      <w:rPr>
        <w:rFonts w:ascii="Times New Roman" w:eastAsia="Calibri" w:hAnsi="Times New Roman" w:cs="Times New Roman" w:hint="default"/>
        <w:b w:val="0"/>
        <w:i w:val="0"/>
        <w:caps w:val="0"/>
        <w:smallCaps w:val="0"/>
        <w:u w:val="none"/>
      </w:rPr>
    </w:lvl>
    <w:lvl w:ilvl="4">
      <w:start w:val="1"/>
      <w:numFmt w:val="decimal"/>
      <w:pStyle w:val="ArticleL5"/>
      <w:lvlText w:val="(%5)"/>
      <w:lvlJc w:val="left"/>
      <w:pPr>
        <w:tabs>
          <w:tab w:val="num" w:pos="720"/>
        </w:tabs>
        <w:ind w:left="0" w:firstLine="0"/>
      </w:pPr>
      <w:rPr>
        <w:rFonts w:ascii="Times New Roman" w:eastAsia="Calibri" w:hAnsi="Times New Roman" w:cs="Times New Roman" w:hint="default"/>
        <w:b w:val="0"/>
        <w:i w:val="0"/>
        <w:caps w:val="0"/>
        <w:smallCaps w:val="0"/>
        <w:u w:val="none"/>
      </w:rPr>
    </w:lvl>
    <w:lvl w:ilvl="5">
      <w:start w:val="1"/>
      <w:numFmt w:val="decimal"/>
      <w:pStyle w:val="ArticleL6"/>
      <w:lvlText w:val="(%6)"/>
      <w:lvlJc w:val="left"/>
      <w:pPr>
        <w:tabs>
          <w:tab w:val="num" w:pos="720"/>
        </w:tabs>
        <w:ind w:left="0" w:firstLine="0"/>
      </w:pPr>
      <w:rPr>
        <w:rFonts w:cs="Times New Roman" w:hint="default"/>
        <w:b w:val="0"/>
        <w:i w:val="0"/>
        <w:caps w:val="0"/>
        <w:smallCaps w:val="0"/>
        <w:u w:val="none"/>
      </w:rPr>
    </w:lvl>
    <w:lvl w:ilvl="6">
      <w:start w:val="1"/>
      <w:numFmt w:val="lowerLetter"/>
      <w:pStyle w:val="ArticleL7"/>
      <w:lvlText w:val="%7."/>
      <w:lvlJc w:val="left"/>
      <w:pPr>
        <w:tabs>
          <w:tab w:val="num" w:pos="720"/>
        </w:tabs>
        <w:ind w:left="0" w:firstLine="0"/>
      </w:pPr>
      <w:rPr>
        <w:rFonts w:cs="Times New Roman" w:hint="default"/>
        <w:b w:val="0"/>
        <w:i w:val="0"/>
        <w:caps w:val="0"/>
        <w:smallCaps w:val="0"/>
        <w:u w:val="none"/>
      </w:rPr>
    </w:lvl>
    <w:lvl w:ilvl="7">
      <w:start w:val="1"/>
      <w:numFmt w:val="lowerRoman"/>
      <w:pStyle w:val="ArticleL8"/>
      <w:lvlText w:val="%8."/>
      <w:lvlJc w:val="left"/>
      <w:pPr>
        <w:tabs>
          <w:tab w:val="num" w:pos="720"/>
        </w:tabs>
        <w:ind w:left="0" w:firstLine="0"/>
      </w:pPr>
      <w:rPr>
        <w:rFonts w:cs="Times New Roman" w:hint="default"/>
        <w:b w:val="0"/>
        <w:i w:val="0"/>
        <w:caps w:val="0"/>
        <w:smallCaps w:val="0"/>
        <w:u w:val="none"/>
      </w:rPr>
    </w:lvl>
    <w:lvl w:ilvl="8">
      <w:start w:val="1"/>
      <w:numFmt w:val="decimal"/>
      <w:pStyle w:val="ArticleL9"/>
      <w:lvlText w:val="%9."/>
      <w:lvlJc w:val="left"/>
      <w:pPr>
        <w:tabs>
          <w:tab w:val="num" w:pos="720"/>
        </w:tabs>
        <w:ind w:left="0" w:firstLine="0"/>
      </w:pPr>
      <w:rPr>
        <w:rFonts w:cs="Times New Roman" w:hint="default"/>
        <w:b w:val="0"/>
        <w:i w:val="0"/>
        <w:caps w:val="0"/>
        <w:smallCaps w:val="0"/>
        <w:u w:val="none"/>
      </w:rPr>
    </w:lvl>
  </w:abstractNum>
  <w:abstractNum w:abstractNumId="30" w15:restartNumberingAfterBreak="0">
    <w:nsid w:val="4FFD5B25"/>
    <w:multiLevelType w:val="multilevel"/>
    <w:tmpl w:val="812C1B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lang w:val="en-G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7757641"/>
    <w:multiLevelType w:val="multilevel"/>
    <w:tmpl w:val="3A0E87AC"/>
    <w:name w:val="schhead_list"/>
    <w:lvl w:ilvl="0">
      <w:start w:val="1"/>
      <w:numFmt w:val="decimal"/>
      <w:pStyle w:val="Schmainheadinc"/>
      <w:lvlText w:val="Schedule %1  "/>
      <w:lvlJc w:val="left"/>
      <w:pPr>
        <w:tabs>
          <w:tab w:val="num" w:pos="1440"/>
        </w:tabs>
        <w:ind w:left="0" w:firstLine="0"/>
      </w:pPr>
      <w:rPr>
        <w:rFonts w:ascii="Times New Roman" w:hAnsi="Times New Roman" w:hint="default"/>
        <w:b/>
        <w:i w:val="0"/>
        <w:caps w:val="0"/>
        <w:sz w:val="24"/>
      </w:rPr>
    </w:lvl>
    <w:lvl w:ilvl="1">
      <w:start w:val="1"/>
      <w:numFmt w:val="decimal"/>
      <w:lvlText w:val="%2"/>
      <w:lvlJc w:val="left"/>
      <w:pPr>
        <w:tabs>
          <w:tab w:val="num" w:pos="0"/>
        </w:tabs>
        <w:ind w:left="0" w:firstLine="0"/>
      </w:pPr>
      <w:rPr>
        <w:rFonts w:ascii="Times New Roman" w:hAnsi="Times New Roman" w:hint="default"/>
        <w:b w:val="0"/>
        <w:i w:val="0"/>
        <w:caps w:val="0"/>
        <w:sz w:val="24"/>
      </w:rPr>
    </w:lvl>
    <w:lvl w:ilvl="2">
      <w:start w:val="1"/>
      <w:numFmt w:val="decimal"/>
      <w:lvlText w:val="%3"/>
      <w:lvlJc w:val="left"/>
      <w:pPr>
        <w:tabs>
          <w:tab w:val="num" w:pos="0"/>
        </w:tabs>
        <w:ind w:left="0" w:firstLine="0"/>
      </w:pPr>
      <w:rPr>
        <w:rFonts w:ascii="Times New Roman" w:hAnsi="Times New Roman" w:hint="default"/>
        <w:b w:val="0"/>
        <w:i w:val="0"/>
        <w:sz w:val="24"/>
      </w:rPr>
    </w:lvl>
    <w:lvl w:ilvl="3">
      <w:start w:val="1"/>
      <w:numFmt w:val="decimal"/>
      <w:lvlText w:val="%4"/>
      <w:lvlJc w:val="left"/>
      <w:pPr>
        <w:tabs>
          <w:tab w:val="num" w:pos="0"/>
        </w:tabs>
        <w:ind w:left="0" w:firstLine="0"/>
      </w:pPr>
      <w:rPr>
        <w:rFonts w:ascii="Times New Roman" w:hAnsi="Times New Roman" w:hint="default"/>
        <w:b w:val="0"/>
        <w:i w:val="0"/>
        <w:sz w:val="24"/>
      </w:rPr>
    </w:lvl>
    <w:lvl w:ilvl="4">
      <w:start w:val="1"/>
      <w:numFmt w:val="decimal"/>
      <w:lvlText w:val="%5"/>
      <w:lvlJc w:val="left"/>
      <w:pPr>
        <w:tabs>
          <w:tab w:val="num" w:pos="0"/>
        </w:tabs>
        <w:ind w:left="0" w:firstLine="0"/>
      </w:pPr>
      <w:rPr>
        <w:rFonts w:ascii="Times New Roman" w:hAnsi="Times New Roman" w:hint="default"/>
        <w:b w:val="0"/>
        <w:i w:val="0"/>
        <w:sz w:val="24"/>
      </w:rPr>
    </w:lvl>
    <w:lvl w:ilvl="5">
      <w:start w:val="1"/>
      <w:numFmt w:val="decimal"/>
      <w:lvlText w:val="%6"/>
      <w:lvlJc w:val="left"/>
      <w:pPr>
        <w:tabs>
          <w:tab w:val="num" w:pos="0"/>
        </w:tabs>
        <w:ind w:left="0" w:firstLine="0"/>
      </w:pPr>
      <w:rPr>
        <w:rFonts w:ascii="Times New Roman" w:hAnsi="Times New Roman" w:hint="default"/>
        <w:b w:val="0"/>
        <w:i w:val="0"/>
        <w:sz w:val="22"/>
      </w:rPr>
    </w:lvl>
    <w:lvl w:ilvl="6">
      <w:start w:val="1"/>
      <w:numFmt w:val="decimal"/>
      <w:lvlText w:val="%7"/>
      <w:lvlJc w:val="left"/>
      <w:pPr>
        <w:tabs>
          <w:tab w:val="num" w:pos="0"/>
        </w:tabs>
        <w:ind w:left="0" w:firstLine="0"/>
      </w:pPr>
      <w:rPr>
        <w:rFonts w:ascii="Times New Roman" w:hAnsi="Times New Roman" w:hint="default"/>
      </w:rPr>
    </w:lvl>
    <w:lvl w:ilvl="7">
      <w:start w:val="1"/>
      <w:numFmt w:val="decimal"/>
      <w:lvlText w:val="%8"/>
      <w:lvlJc w:val="left"/>
      <w:pPr>
        <w:tabs>
          <w:tab w:val="num" w:pos="0"/>
        </w:tabs>
        <w:ind w:left="0" w:firstLine="0"/>
      </w:pPr>
      <w:rPr>
        <w:rFonts w:ascii="Times New Roman" w:hAnsi="Times New Roman" w:hint="default"/>
        <w:b w:val="0"/>
        <w:i w:val="0"/>
        <w:sz w:val="22"/>
      </w:rPr>
    </w:lvl>
    <w:lvl w:ilvl="8">
      <w:start w:val="1"/>
      <w:numFmt w:val="decimal"/>
      <w:lvlText w:val="%9"/>
      <w:lvlJc w:val="left"/>
      <w:pPr>
        <w:tabs>
          <w:tab w:val="num" w:pos="0"/>
        </w:tabs>
        <w:ind w:left="0" w:firstLine="0"/>
      </w:pPr>
      <w:rPr>
        <w:rFonts w:ascii="Times New Roman" w:hAnsi="Times New Roman" w:hint="default"/>
        <w:b w:val="0"/>
        <w:i w:val="0"/>
        <w:sz w:val="22"/>
      </w:rPr>
    </w:lvl>
  </w:abstractNum>
  <w:abstractNum w:abstractNumId="32" w15:restartNumberingAfterBreak="0">
    <w:nsid w:val="5C282B65"/>
    <w:multiLevelType w:val="hybridMultilevel"/>
    <w:tmpl w:val="F62817FC"/>
    <w:lvl w:ilvl="0" w:tplc="3760DB7A">
      <w:start w:val="1"/>
      <w:numFmt w:val="decimal"/>
      <w:pStyle w:val="Schmainheadsingle"/>
      <w:lvlText w:val="Schedule"/>
      <w:lvlJc w:val="left"/>
      <w:pPr>
        <w:tabs>
          <w:tab w:val="num" w:pos="720"/>
        </w:tabs>
        <w:ind w:left="720" w:hanging="72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5D0925"/>
    <w:multiLevelType w:val="hybridMultilevel"/>
    <w:tmpl w:val="055E3F86"/>
    <w:lvl w:ilvl="0" w:tplc="07A82B84">
      <w:start w:val="1"/>
      <w:numFmt w:val="bullet"/>
      <w:pStyle w:val="Bullet"/>
      <w:lvlText w:val=""/>
      <w:lvlJc w:val="left"/>
      <w:pPr>
        <w:tabs>
          <w:tab w:val="num" w:pos="357"/>
        </w:tabs>
        <w:ind w:left="357"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6966731"/>
    <w:multiLevelType w:val="multilevel"/>
    <w:tmpl w:val="D5B299E0"/>
    <w:lvl w:ilvl="0">
      <w:start w:val="1"/>
      <w:numFmt w:val="upperLetter"/>
      <w:pStyle w:val="ABackground"/>
      <w:lvlText w:val="%1."/>
      <w:lvlJc w:val="left"/>
      <w:pPr>
        <w:tabs>
          <w:tab w:val="num" w:pos="720"/>
        </w:tabs>
        <w:ind w:left="720" w:hanging="720"/>
      </w:pPr>
      <w:rPr>
        <w:rFonts w:hint="default"/>
        <w:b w:val="0"/>
        <w:i w:val="0"/>
        <w:caps/>
        <w:sz w:val="24"/>
        <w:szCs w:val="24"/>
      </w:rPr>
    </w:lvl>
    <w:lvl w:ilvl="1">
      <w:start w:val="1"/>
      <w:numFmt w:val="lowerLetter"/>
      <w:pStyle w:val="BackSubClause"/>
      <w:lvlText w:val="(%2)"/>
      <w:lvlJc w:val="left"/>
      <w:pPr>
        <w:tabs>
          <w:tab w:val="num" w:pos="1555"/>
        </w:tabs>
        <w:ind w:left="1555" w:hanging="561"/>
      </w:pPr>
      <w:rPr>
        <w:rFonts w:ascii="Times New Roman" w:hAnsi="Times New Roman" w:hint="default"/>
        <w:b w:val="0"/>
        <w:i w:val="0"/>
        <w:caps w:val="0"/>
        <w:sz w:val="20"/>
      </w:rPr>
    </w:lvl>
    <w:lvl w:ilvl="2">
      <w:start w:val="1"/>
      <w:numFmt w:val="lowerLetter"/>
      <w:lvlText w:val="(%3)"/>
      <w:lvlJc w:val="left"/>
      <w:pPr>
        <w:tabs>
          <w:tab w:val="num" w:pos="1559"/>
        </w:tabs>
        <w:ind w:left="1559" w:hanging="567"/>
      </w:pPr>
      <w:rPr>
        <w:rFonts w:ascii="Times New Roman" w:hAnsi="Times New Roman" w:hint="default"/>
        <w:b w:val="0"/>
        <w:i w:val="0"/>
        <w:sz w:val="20"/>
      </w:rPr>
    </w:lvl>
    <w:lvl w:ilvl="3">
      <w:start w:val="1"/>
      <w:numFmt w:val="lowerRoman"/>
      <w:lvlText w:val="(%4)"/>
      <w:lvlJc w:val="left"/>
      <w:pPr>
        <w:tabs>
          <w:tab w:val="num" w:pos="2421"/>
        </w:tabs>
        <w:ind w:left="2268" w:hanging="567"/>
      </w:pPr>
      <w:rPr>
        <w:rFonts w:ascii="Times New Roman" w:hAnsi="Times New Roman" w:hint="default"/>
        <w:b w:val="0"/>
        <w:i w:val="0"/>
        <w:sz w:val="20"/>
      </w:rPr>
    </w:lvl>
    <w:lvl w:ilvl="4">
      <w:start w:val="1"/>
      <w:numFmt w:val="upperLetter"/>
      <w:lvlText w:val="(%5)"/>
      <w:lvlJc w:val="left"/>
      <w:pPr>
        <w:tabs>
          <w:tab w:val="num" w:pos="2880"/>
        </w:tabs>
        <w:ind w:left="2880" w:hanging="720"/>
      </w:pPr>
      <w:rPr>
        <w:rFonts w:ascii="Times New Roman" w:hAnsi="Times New Roman" w:hint="default"/>
        <w:b w:val="0"/>
        <w:i w:val="0"/>
        <w:sz w:val="22"/>
      </w:rPr>
    </w:lvl>
    <w:lvl w:ilvl="5">
      <w:start w:val="1"/>
      <w:numFmt w:val="decimal"/>
      <w:lvlText w:val="%6."/>
      <w:lvlJc w:val="left"/>
      <w:pPr>
        <w:tabs>
          <w:tab w:val="num" w:pos="3600"/>
        </w:tabs>
        <w:ind w:left="3600" w:hanging="720"/>
      </w:pPr>
      <w:rPr>
        <w:rFonts w:ascii="Times New Roman" w:hAnsi="Times New Roman" w:hint="default"/>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rFonts w:ascii="Times New Roman" w:hAnsi="Times New Roman" w:hint="default"/>
        <w:b w:val="0"/>
        <w:i w:val="0"/>
        <w:sz w:val="22"/>
      </w:rPr>
    </w:lvl>
    <w:lvl w:ilvl="8">
      <w:start w:val="1"/>
      <w:numFmt w:val="decimal"/>
      <w:lvlText w:val="%9."/>
      <w:lvlJc w:val="left"/>
      <w:pPr>
        <w:tabs>
          <w:tab w:val="num" w:pos="5760"/>
        </w:tabs>
        <w:ind w:left="5760" w:hanging="720"/>
      </w:pPr>
      <w:rPr>
        <w:rFonts w:ascii="Times New Roman" w:hAnsi="Times New Roman" w:hint="default"/>
        <w:b w:val="0"/>
        <w:i w:val="0"/>
        <w:sz w:val="22"/>
      </w:rPr>
    </w:lvl>
  </w:abstractNum>
  <w:abstractNum w:abstractNumId="35" w15:restartNumberingAfterBreak="0">
    <w:nsid w:val="68B530DC"/>
    <w:multiLevelType w:val="hybridMultilevel"/>
    <w:tmpl w:val="C5B2FAF6"/>
    <w:lvl w:ilvl="0" w:tplc="71AE8B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A14466B"/>
    <w:multiLevelType w:val="hybridMultilevel"/>
    <w:tmpl w:val="5C64FE28"/>
    <w:lvl w:ilvl="0" w:tplc="C83408AC">
      <w:start w:val="1"/>
      <w:numFmt w:val="bullet"/>
      <w:pStyle w:val="Bullet1"/>
      <w:lvlText w:val="·"/>
      <w:lvlJc w:val="left"/>
      <w:pPr>
        <w:tabs>
          <w:tab w:val="num" w:pos="360"/>
        </w:tabs>
        <w:ind w:left="360" w:hanging="360"/>
      </w:pPr>
      <w:rPr>
        <w:rFonts w:ascii="Symbol" w:hAnsi="Symbol" w:hint="default"/>
      </w:rPr>
    </w:lvl>
    <w:lvl w:ilvl="1" w:tplc="04090003" w:tentative="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554206"/>
    <w:multiLevelType w:val="hybridMultilevel"/>
    <w:tmpl w:val="5F5A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1777AD"/>
    <w:multiLevelType w:val="multilevel"/>
    <w:tmpl w:val="019C28B4"/>
    <w:lvl w:ilvl="0">
      <w:start w:val="1"/>
      <w:numFmt w:val="decimal"/>
      <w:pStyle w:val="1Parties"/>
      <w:lvlText w:val="(%1)"/>
      <w:lvlJc w:val="left"/>
      <w:pPr>
        <w:tabs>
          <w:tab w:val="num" w:pos="720"/>
        </w:tabs>
        <w:ind w:left="720" w:hanging="720"/>
      </w:pPr>
    </w:lvl>
    <w:lvl w:ilvl="1">
      <w:start w:val="1"/>
      <w:numFmt w:val="lowerLetter"/>
      <w:pStyle w:val="Scha"/>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85E7FF9"/>
    <w:multiLevelType w:val="hybridMultilevel"/>
    <w:tmpl w:val="49F0F368"/>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CA31EC"/>
    <w:multiLevelType w:val="hybridMultilevel"/>
    <w:tmpl w:val="4C3E3524"/>
    <w:lvl w:ilvl="0" w:tplc="B3486C8A">
      <w:start w:val="1"/>
      <w:numFmt w:val="bullet"/>
      <w:pStyle w:val="Bullet5Ashurst"/>
      <w:lvlText w:val=""/>
      <w:lvlJc w:val="left"/>
      <w:pPr>
        <w:tabs>
          <w:tab w:val="num" w:pos="3277"/>
        </w:tabs>
        <w:ind w:left="3277" w:hanging="623"/>
      </w:pPr>
      <w:rPr>
        <w:rFonts w:ascii="Symbol" w:hAnsi="Symbol" w:hint="default"/>
        <w:b w:val="0"/>
        <w:i w:val="0"/>
        <w:sz w:val="18"/>
        <w:szCs w:val="18"/>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F35CCF"/>
    <w:multiLevelType w:val="multilevel"/>
    <w:tmpl w:val="7EEC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5644F"/>
    <w:multiLevelType w:val="hybridMultilevel"/>
    <w:tmpl w:val="8BCC9C08"/>
    <w:lvl w:ilvl="0" w:tplc="8284862A">
      <w:start w:val="1"/>
      <w:numFmt w:val="bullet"/>
      <w:pStyle w:val="Bullet3"/>
      <w:lvlText w:val=""/>
      <w:lvlJc w:val="left"/>
      <w:pPr>
        <w:tabs>
          <w:tab w:val="num" w:pos="1945"/>
        </w:tabs>
        <w:ind w:left="1945" w:hanging="357"/>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59380858">
    <w:abstractNumId w:val="39"/>
  </w:num>
  <w:num w:numId="2" w16cid:durableId="1810130383">
    <w:abstractNumId w:val="20"/>
  </w:num>
  <w:num w:numId="3" w16cid:durableId="1016537919">
    <w:abstractNumId w:val="14"/>
  </w:num>
  <w:num w:numId="4" w16cid:durableId="923301602">
    <w:abstractNumId w:val="30"/>
  </w:num>
  <w:num w:numId="5" w16cid:durableId="2002538137">
    <w:abstractNumId w:val="41"/>
  </w:num>
  <w:num w:numId="6" w16cid:durableId="1298680957">
    <w:abstractNumId w:val="1"/>
  </w:num>
  <w:num w:numId="7" w16cid:durableId="1933278853">
    <w:abstractNumId w:val="2"/>
  </w:num>
  <w:num w:numId="8" w16cid:durableId="1793479899">
    <w:abstractNumId w:val="3"/>
  </w:num>
  <w:num w:numId="9" w16cid:durableId="830752398">
    <w:abstractNumId w:val="4"/>
  </w:num>
  <w:num w:numId="10" w16cid:durableId="862135742">
    <w:abstractNumId w:val="5"/>
  </w:num>
  <w:num w:numId="11" w16cid:durableId="1766002522">
    <w:abstractNumId w:val="6"/>
  </w:num>
  <w:num w:numId="12" w16cid:durableId="530339120">
    <w:abstractNumId w:val="26"/>
  </w:num>
  <w:num w:numId="13" w16cid:durableId="1484812099">
    <w:abstractNumId w:val="12"/>
  </w:num>
  <w:num w:numId="14" w16cid:durableId="374429410">
    <w:abstractNumId w:val="24"/>
  </w:num>
  <w:num w:numId="15" w16cid:durableId="1432318017">
    <w:abstractNumId w:val="37"/>
  </w:num>
  <w:num w:numId="16" w16cid:durableId="1165245968">
    <w:abstractNumId w:val="18"/>
  </w:num>
  <w:num w:numId="17" w16cid:durableId="344288540">
    <w:abstractNumId w:val="35"/>
  </w:num>
  <w:num w:numId="18" w16cid:durableId="1593587142">
    <w:abstractNumId w:val="8"/>
  </w:num>
  <w:num w:numId="19" w16cid:durableId="560673526">
    <w:abstractNumId w:val="17"/>
  </w:num>
  <w:num w:numId="20" w16cid:durableId="1123696342">
    <w:abstractNumId w:val="27"/>
  </w:num>
  <w:num w:numId="21" w16cid:durableId="421489527">
    <w:abstractNumId w:val="11"/>
  </w:num>
  <w:num w:numId="22" w16cid:durableId="1854495955">
    <w:abstractNumId w:val="38"/>
  </w:num>
  <w:num w:numId="23" w16cid:durableId="2015035471">
    <w:abstractNumId w:val="34"/>
  </w:num>
  <w:num w:numId="24" w16cid:durableId="82728620">
    <w:abstractNumId w:val="28"/>
  </w:num>
  <w:num w:numId="25" w16cid:durableId="351956903">
    <w:abstractNumId w:val="22"/>
  </w:num>
  <w:num w:numId="26" w16cid:durableId="1930499753">
    <w:abstractNumId w:val="10"/>
  </w:num>
  <w:num w:numId="27" w16cid:durableId="1314942814">
    <w:abstractNumId w:val="32"/>
  </w:num>
  <w:num w:numId="28" w16cid:durableId="613905704">
    <w:abstractNumId w:val="16"/>
  </w:num>
  <w:num w:numId="29" w16cid:durableId="327442414">
    <w:abstractNumId w:val="31"/>
  </w:num>
  <w:num w:numId="30" w16cid:durableId="297297132">
    <w:abstractNumId w:val="15"/>
  </w:num>
  <w:num w:numId="31" w16cid:durableId="1916474682">
    <w:abstractNumId w:val="23"/>
  </w:num>
  <w:num w:numId="32" w16cid:durableId="551772740">
    <w:abstractNumId w:val="19"/>
  </w:num>
  <w:num w:numId="33" w16cid:durableId="1212839850">
    <w:abstractNumId w:val="42"/>
  </w:num>
  <w:num w:numId="34" w16cid:durableId="1024475458">
    <w:abstractNumId w:val="21"/>
  </w:num>
  <w:num w:numId="35" w16cid:durableId="1945529735">
    <w:abstractNumId w:val="9"/>
  </w:num>
  <w:num w:numId="36" w16cid:durableId="380986107">
    <w:abstractNumId w:val="36"/>
  </w:num>
  <w:num w:numId="37" w16cid:durableId="998271736">
    <w:abstractNumId w:val="33"/>
  </w:num>
  <w:num w:numId="38" w16cid:durableId="1193301518">
    <w:abstractNumId w:val="40"/>
  </w:num>
  <w:num w:numId="39" w16cid:durableId="632102692">
    <w:abstractNumId w:val="0"/>
  </w:num>
  <w:num w:numId="40" w16cid:durableId="786853792">
    <w:abstractNumId w:val="13"/>
  </w:num>
  <w:num w:numId="41" w16cid:durableId="2139491737">
    <w:abstractNumId w:val="29"/>
  </w:num>
  <w:num w:numId="42" w16cid:durableId="1859856078">
    <w:abstractNumId w:val="25"/>
  </w:num>
  <w:num w:numId="43" w16cid:durableId="2097089747">
    <w:abstractNumId w:val="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79"/>
    <w:rsid w:val="00030411"/>
    <w:rsid w:val="000B31F0"/>
    <w:rsid w:val="000C4CFD"/>
    <w:rsid w:val="00144850"/>
    <w:rsid w:val="002F1830"/>
    <w:rsid w:val="003246BB"/>
    <w:rsid w:val="00335138"/>
    <w:rsid w:val="003550B5"/>
    <w:rsid w:val="003957A2"/>
    <w:rsid w:val="00404B3E"/>
    <w:rsid w:val="00562591"/>
    <w:rsid w:val="00586DA5"/>
    <w:rsid w:val="005B1C1E"/>
    <w:rsid w:val="00763429"/>
    <w:rsid w:val="007F268A"/>
    <w:rsid w:val="008E23E0"/>
    <w:rsid w:val="00A26867"/>
    <w:rsid w:val="00B41B79"/>
    <w:rsid w:val="00E34AD5"/>
    <w:rsid w:val="00E62A3C"/>
    <w:rsid w:val="00F41C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CBD18E"/>
  <w15:chartTrackingRefBased/>
  <w15:docId w15:val="{10281F8E-614A-4885-AF7D-34BC1456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B79"/>
    <w:pPr>
      <w:spacing w:after="0" w:line="240" w:lineRule="auto"/>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qFormat/>
    <w:rsid w:val="00B41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41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41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41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41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41B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41B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41B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B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41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B41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B41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B41B79"/>
    <w:rPr>
      <w:rFonts w:eastAsiaTheme="majorEastAsia" w:cstheme="majorBidi"/>
      <w:i/>
      <w:iCs/>
      <w:color w:val="2F5496" w:themeColor="accent1" w:themeShade="BF"/>
    </w:rPr>
  </w:style>
  <w:style w:type="character" w:customStyle="1" w:styleId="Heading5Char">
    <w:name w:val="Heading 5 Char"/>
    <w:basedOn w:val="DefaultParagraphFont"/>
    <w:link w:val="Heading5"/>
    <w:rsid w:val="00B41B79"/>
    <w:rPr>
      <w:rFonts w:eastAsiaTheme="majorEastAsia" w:cstheme="majorBidi"/>
      <w:color w:val="2F5496" w:themeColor="accent1" w:themeShade="BF"/>
    </w:rPr>
  </w:style>
  <w:style w:type="character" w:customStyle="1" w:styleId="Heading6Char">
    <w:name w:val="Heading 6 Char"/>
    <w:basedOn w:val="DefaultParagraphFont"/>
    <w:link w:val="Heading6"/>
    <w:rsid w:val="00B41B79"/>
    <w:rPr>
      <w:rFonts w:eastAsiaTheme="majorEastAsia" w:cstheme="majorBidi"/>
      <w:i/>
      <w:iCs/>
      <w:color w:val="595959" w:themeColor="text1" w:themeTint="A6"/>
    </w:rPr>
  </w:style>
  <w:style w:type="character" w:customStyle="1" w:styleId="Heading7Char">
    <w:name w:val="Heading 7 Char"/>
    <w:basedOn w:val="DefaultParagraphFont"/>
    <w:link w:val="Heading7"/>
    <w:rsid w:val="00B41B79"/>
    <w:rPr>
      <w:rFonts w:eastAsiaTheme="majorEastAsia" w:cstheme="majorBidi"/>
      <w:color w:val="595959" w:themeColor="text1" w:themeTint="A6"/>
    </w:rPr>
  </w:style>
  <w:style w:type="character" w:customStyle="1" w:styleId="Heading8Char">
    <w:name w:val="Heading 8 Char"/>
    <w:basedOn w:val="DefaultParagraphFont"/>
    <w:link w:val="Heading8"/>
    <w:rsid w:val="00B4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B79"/>
    <w:rPr>
      <w:rFonts w:eastAsiaTheme="majorEastAsia" w:cstheme="majorBidi"/>
      <w:color w:val="272727" w:themeColor="text1" w:themeTint="D8"/>
    </w:rPr>
  </w:style>
  <w:style w:type="paragraph" w:styleId="Title">
    <w:name w:val="Title"/>
    <w:basedOn w:val="Normal"/>
    <w:next w:val="Normal"/>
    <w:link w:val="TitleChar"/>
    <w:qFormat/>
    <w:rsid w:val="00B41B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B79"/>
    <w:pPr>
      <w:spacing w:before="160"/>
      <w:jc w:val="center"/>
    </w:pPr>
    <w:rPr>
      <w:i/>
      <w:iCs/>
      <w:color w:val="404040" w:themeColor="text1" w:themeTint="BF"/>
    </w:rPr>
  </w:style>
  <w:style w:type="character" w:customStyle="1" w:styleId="QuoteChar">
    <w:name w:val="Quote Char"/>
    <w:basedOn w:val="DefaultParagraphFont"/>
    <w:link w:val="Quote"/>
    <w:uiPriority w:val="29"/>
    <w:rsid w:val="00B41B79"/>
    <w:rPr>
      <w:i/>
      <w:iCs/>
      <w:color w:val="404040" w:themeColor="text1" w:themeTint="BF"/>
    </w:rPr>
  </w:style>
  <w:style w:type="paragraph" w:styleId="ListParagraph">
    <w:name w:val="List Paragraph"/>
    <w:basedOn w:val="Normal"/>
    <w:link w:val="ListParagraphChar"/>
    <w:uiPriority w:val="34"/>
    <w:qFormat/>
    <w:rsid w:val="00B41B79"/>
    <w:pPr>
      <w:ind w:left="720"/>
      <w:contextualSpacing/>
    </w:pPr>
  </w:style>
  <w:style w:type="character" w:styleId="IntenseEmphasis">
    <w:name w:val="Intense Emphasis"/>
    <w:basedOn w:val="DefaultParagraphFont"/>
    <w:uiPriority w:val="21"/>
    <w:qFormat/>
    <w:rsid w:val="00B41B79"/>
    <w:rPr>
      <w:i/>
      <w:iCs/>
      <w:color w:val="2F5496" w:themeColor="accent1" w:themeShade="BF"/>
    </w:rPr>
  </w:style>
  <w:style w:type="paragraph" w:styleId="IntenseQuote">
    <w:name w:val="Intense Quote"/>
    <w:basedOn w:val="Normal"/>
    <w:next w:val="Normal"/>
    <w:link w:val="IntenseQuoteChar"/>
    <w:uiPriority w:val="30"/>
    <w:qFormat/>
    <w:rsid w:val="00B41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B79"/>
    <w:rPr>
      <w:i/>
      <w:iCs/>
      <w:color w:val="2F5496" w:themeColor="accent1" w:themeShade="BF"/>
    </w:rPr>
  </w:style>
  <w:style w:type="character" w:styleId="IntenseReference">
    <w:name w:val="Intense Reference"/>
    <w:basedOn w:val="DefaultParagraphFont"/>
    <w:uiPriority w:val="32"/>
    <w:qFormat/>
    <w:rsid w:val="00B41B79"/>
    <w:rPr>
      <w:b/>
      <w:bCs/>
      <w:smallCaps/>
      <w:color w:val="2F5496" w:themeColor="accent1" w:themeShade="BF"/>
      <w:spacing w:val="5"/>
    </w:rPr>
  </w:style>
  <w:style w:type="paragraph" w:styleId="Footer">
    <w:name w:val="footer"/>
    <w:basedOn w:val="Normal"/>
    <w:link w:val="FooterChar"/>
    <w:uiPriority w:val="99"/>
    <w:rsid w:val="00B41B79"/>
    <w:pPr>
      <w:tabs>
        <w:tab w:val="center" w:pos="4320"/>
        <w:tab w:val="right" w:pos="8640"/>
      </w:tabs>
    </w:pPr>
  </w:style>
  <w:style w:type="character" w:customStyle="1" w:styleId="FooterChar">
    <w:name w:val="Footer Char"/>
    <w:basedOn w:val="DefaultParagraphFont"/>
    <w:link w:val="Footer"/>
    <w:uiPriority w:val="99"/>
    <w:rsid w:val="00B41B79"/>
    <w:rPr>
      <w:rFonts w:ascii="Arial" w:eastAsia="Times New Roman" w:hAnsi="Arial" w:cs="Times New Roman"/>
      <w:kern w:val="0"/>
      <w:sz w:val="20"/>
      <w:szCs w:val="20"/>
      <w:lang w:val="en-GB"/>
      <w14:ligatures w14:val="none"/>
    </w:rPr>
  </w:style>
  <w:style w:type="paragraph" w:styleId="BodyTextIndent2">
    <w:name w:val="Body Text Indent 2"/>
    <w:basedOn w:val="Normal"/>
    <w:link w:val="BodyTextIndent2Char"/>
    <w:rsid w:val="00B41B79"/>
    <w:pPr>
      <w:overflowPunct w:val="0"/>
      <w:autoSpaceDE w:val="0"/>
      <w:autoSpaceDN w:val="0"/>
      <w:adjustRightInd w:val="0"/>
      <w:ind w:left="864" w:hanging="432"/>
      <w:jc w:val="both"/>
      <w:textAlignment w:val="baseline"/>
    </w:pPr>
    <w:rPr>
      <w:rFonts w:ascii="Times New Roman" w:hAnsi="Times New Roman"/>
      <w:lang w:val="en-US"/>
    </w:rPr>
  </w:style>
  <w:style w:type="character" w:customStyle="1" w:styleId="BodyTextIndent2Char">
    <w:name w:val="Body Text Indent 2 Char"/>
    <w:basedOn w:val="DefaultParagraphFont"/>
    <w:link w:val="BodyTextIndent2"/>
    <w:rsid w:val="00B41B79"/>
    <w:rPr>
      <w:rFonts w:ascii="Times New Roman" w:eastAsia="Times New Roman" w:hAnsi="Times New Roman" w:cs="Times New Roman"/>
      <w:kern w:val="0"/>
      <w:sz w:val="20"/>
      <w:szCs w:val="20"/>
      <w:lang w:val="en-US"/>
      <w14:ligatures w14:val="none"/>
    </w:rPr>
  </w:style>
  <w:style w:type="paragraph" w:customStyle="1" w:styleId="BodyText21">
    <w:name w:val="Body Text 21"/>
    <w:basedOn w:val="Normal"/>
    <w:rsid w:val="00B41B79"/>
    <w:pPr>
      <w:widowControl w:val="0"/>
      <w:overflowPunct w:val="0"/>
      <w:autoSpaceDE w:val="0"/>
      <w:autoSpaceDN w:val="0"/>
      <w:adjustRightInd w:val="0"/>
      <w:textAlignment w:val="baseline"/>
    </w:pPr>
    <w:rPr>
      <w:rFonts w:ascii="Times New Roman" w:hAnsi="Times New Roman"/>
      <w:sz w:val="24"/>
      <w:lang w:val="en-US"/>
    </w:rPr>
  </w:style>
  <w:style w:type="paragraph" w:styleId="Header">
    <w:name w:val="header"/>
    <w:aliases w:val="*Header,Bold Header"/>
    <w:basedOn w:val="Normal"/>
    <w:link w:val="HeaderChar"/>
    <w:rsid w:val="00B41B79"/>
    <w:pPr>
      <w:tabs>
        <w:tab w:val="center" w:pos="4513"/>
        <w:tab w:val="right" w:pos="9026"/>
      </w:tabs>
    </w:pPr>
  </w:style>
  <w:style w:type="character" w:customStyle="1" w:styleId="HeaderChar">
    <w:name w:val="Header Char"/>
    <w:aliases w:val="*Header Char,Bold Header Char"/>
    <w:basedOn w:val="DefaultParagraphFont"/>
    <w:link w:val="Header"/>
    <w:rsid w:val="00B41B79"/>
    <w:rPr>
      <w:rFonts w:ascii="Arial" w:eastAsia="Times New Roman" w:hAnsi="Arial" w:cs="Times New Roman"/>
      <w:kern w:val="0"/>
      <w:sz w:val="20"/>
      <w:szCs w:val="20"/>
      <w:lang w:val="en-GB"/>
      <w14:ligatures w14:val="none"/>
    </w:rPr>
  </w:style>
  <w:style w:type="character" w:styleId="Hyperlink">
    <w:name w:val="Hyperlink"/>
    <w:uiPriority w:val="99"/>
    <w:unhideWhenUsed/>
    <w:rsid w:val="00B41B79"/>
    <w:rPr>
      <w:color w:val="0000FF"/>
      <w:u w:val="single"/>
    </w:rPr>
  </w:style>
  <w:style w:type="table" w:styleId="PlainTable1">
    <w:name w:val="Plain Table 1"/>
    <w:basedOn w:val="TableNormal"/>
    <w:uiPriority w:val="41"/>
    <w:rsid w:val="00A268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aliases w:val="bt"/>
    <w:basedOn w:val="Normal"/>
    <w:link w:val="BodyTextChar"/>
    <w:uiPriority w:val="99"/>
    <w:unhideWhenUsed/>
    <w:rsid w:val="003550B5"/>
    <w:pPr>
      <w:spacing w:after="120"/>
    </w:pPr>
  </w:style>
  <w:style w:type="character" w:customStyle="1" w:styleId="BodyTextChar">
    <w:name w:val="Body Text Char"/>
    <w:aliases w:val="bt Char"/>
    <w:basedOn w:val="DefaultParagraphFont"/>
    <w:link w:val="BodyText"/>
    <w:uiPriority w:val="99"/>
    <w:rsid w:val="003550B5"/>
    <w:rPr>
      <w:rFonts w:ascii="Arial" w:eastAsia="Times New Roman" w:hAnsi="Arial" w:cs="Times New Roman"/>
      <w:kern w:val="0"/>
      <w:sz w:val="20"/>
      <w:szCs w:val="20"/>
      <w:lang w:val="en-GB"/>
      <w14:ligatures w14:val="none"/>
    </w:rPr>
  </w:style>
  <w:style w:type="paragraph" w:styleId="BodyTextIndent">
    <w:name w:val="Body Text Indent"/>
    <w:basedOn w:val="Normal"/>
    <w:link w:val="BodyTextIndentChar"/>
    <w:uiPriority w:val="99"/>
    <w:unhideWhenUsed/>
    <w:rsid w:val="003550B5"/>
    <w:pPr>
      <w:spacing w:after="120"/>
      <w:ind w:left="283"/>
    </w:pPr>
  </w:style>
  <w:style w:type="character" w:customStyle="1" w:styleId="BodyTextIndentChar">
    <w:name w:val="Body Text Indent Char"/>
    <w:basedOn w:val="DefaultParagraphFont"/>
    <w:link w:val="BodyTextIndent"/>
    <w:uiPriority w:val="99"/>
    <w:rsid w:val="003550B5"/>
    <w:rPr>
      <w:rFonts w:ascii="Arial" w:eastAsia="Times New Roman" w:hAnsi="Arial" w:cs="Times New Roman"/>
      <w:kern w:val="0"/>
      <w:sz w:val="20"/>
      <w:szCs w:val="20"/>
      <w:lang w:val="en-GB"/>
      <w14:ligatures w14:val="none"/>
    </w:rPr>
  </w:style>
  <w:style w:type="character" w:styleId="CommentReference">
    <w:name w:val="annotation reference"/>
    <w:uiPriority w:val="99"/>
    <w:rsid w:val="003550B5"/>
    <w:rPr>
      <w:sz w:val="16"/>
      <w:szCs w:val="16"/>
    </w:rPr>
  </w:style>
  <w:style w:type="paragraph" w:customStyle="1" w:styleId="h1">
    <w:name w:val="h1"/>
    <w:basedOn w:val="Normal"/>
    <w:rsid w:val="003550B5"/>
    <w:pPr>
      <w:suppressAutoHyphens/>
    </w:pPr>
    <w:rPr>
      <w:rFonts w:ascii="CG Times" w:hAnsi="CG Times"/>
      <w:sz w:val="24"/>
      <w:u w:val="single"/>
      <w:lang w:val="en-US" w:eastAsia="ar-SA"/>
    </w:rPr>
  </w:style>
  <w:style w:type="paragraph" w:styleId="CommentText">
    <w:name w:val="annotation text"/>
    <w:basedOn w:val="Normal"/>
    <w:link w:val="CommentTextChar"/>
    <w:uiPriority w:val="99"/>
    <w:rsid w:val="003550B5"/>
    <w:pPr>
      <w:suppressAutoHyphens/>
    </w:pPr>
    <w:rPr>
      <w:rFonts w:ascii="Times New Roman" w:hAnsi="Times New Roman"/>
      <w:lang w:val="en-US" w:eastAsia="ar-SA"/>
    </w:rPr>
  </w:style>
  <w:style w:type="character" w:customStyle="1" w:styleId="CommentTextChar">
    <w:name w:val="Comment Text Char"/>
    <w:basedOn w:val="DefaultParagraphFont"/>
    <w:link w:val="CommentText"/>
    <w:uiPriority w:val="99"/>
    <w:rsid w:val="003550B5"/>
    <w:rPr>
      <w:rFonts w:ascii="Times New Roman" w:eastAsia="Times New Roman" w:hAnsi="Times New Roman" w:cs="Times New Roman"/>
      <w:kern w:val="0"/>
      <w:sz w:val="20"/>
      <w:szCs w:val="20"/>
      <w:lang w:val="en-US" w:eastAsia="ar-SA"/>
      <w14:ligatures w14:val="none"/>
    </w:rPr>
  </w:style>
  <w:style w:type="character" w:customStyle="1" w:styleId="PlainTextChar">
    <w:name w:val="Plain Text Char"/>
    <w:link w:val="PlainText"/>
    <w:uiPriority w:val="99"/>
    <w:rsid w:val="003550B5"/>
    <w:rPr>
      <w:rFonts w:ascii="Courier New" w:eastAsia="Calibri" w:hAnsi="Courier New" w:cs="Courier New"/>
    </w:rPr>
  </w:style>
  <w:style w:type="paragraph" w:styleId="PlainText">
    <w:name w:val="Plain Text"/>
    <w:basedOn w:val="Normal"/>
    <w:link w:val="PlainTextChar"/>
    <w:uiPriority w:val="99"/>
    <w:unhideWhenUsed/>
    <w:rsid w:val="003550B5"/>
    <w:rPr>
      <w:rFonts w:ascii="Courier New" w:eastAsia="Calibri" w:hAnsi="Courier New" w:cs="Courier New"/>
      <w:kern w:val="2"/>
      <w:sz w:val="22"/>
      <w:szCs w:val="22"/>
      <w:lang w:val="en-IN"/>
      <w14:ligatures w14:val="standardContextual"/>
    </w:rPr>
  </w:style>
  <w:style w:type="character" w:customStyle="1" w:styleId="PlainTextChar1">
    <w:name w:val="Plain Text Char1"/>
    <w:basedOn w:val="DefaultParagraphFont"/>
    <w:uiPriority w:val="99"/>
    <w:semiHidden/>
    <w:rsid w:val="003550B5"/>
    <w:rPr>
      <w:rFonts w:ascii="Consolas" w:eastAsia="Times New Roman" w:hAnsi="Consolas" w:cs="Times New Roman"/>
      <w:kern w:val="0"/>
      <w:sz w:val="21"/>
      <w:szCs w:val="21"/>
      <w:lang w:val="en-GB"/>
      <w14:ligatures w14:val="none"/>
    </w:rPr>
  </w:style>
  <w:style w:type="character" w:customStyle="1" w:styleId="ListParagraphChar">
    <w:name w:val="List Paragraph Char"/>
    <w:basedOn w:val="DefaultParagraphFont"/>
    <w:link w:val="ListParagraph"/>
    <w:uiPriority w:val="34"/>
    <w:locked/>
    <w:rsid w:val="00E62A3C"/>
    <w:rPr>
      <w:rFonts w:ascii="Arial" w:eastAsia="Times New Roman" w:hAnsi="Arial" w:cs="Times New Roman"/>
      <w:kern w:val="0"/>
      <w:sz w:val="20"/>
      <w:szCs w:val="20"/>
      <w:lang w:val="en-GB"/>
      <w14:ligatures w14:val="none"/>
    </w:rPr>
  </w:style>
  <w:style w:type="paragraph" w:customStyle="1" w:styleId="Bodyclause">
    <w:name w:val="Body  clause"/>
    <w:basedOn w:val="Normal"/>
    <w:next w:val="Heading1"/>
    <w:rsid w:val="00E62A3C"/>
    <w:pPr>
      <w:spacing w:before="120" w:after="120" w:line="276" w:lineRule="auto"/>
      <w:ind w:left="720"/>
    </w:pPr>
    <w:rPr>
      <w:rFonts w:ascii="Times New Roman" w:hAnsi="Times New Roman"/>
      <w:sz w:val="22"/>
    </w:rPr>
  </w:style>
  <w:style w:type="paragraph" w:customStyle="1" w:styleId="Bodysubclause">
    <w:name w:val="Body  sub clause"/>
    <w:basedOn w:val="Normal"/>
    <w:rsid w:val="00E62A3C"/>
    <w:pPr>
      <w:spacing w:before="240" w:after="120" w:line="276" w:lineRule="auto"/>
      <w:ind w:left="720"/>
    </w:pPr>
    <w:rPr>
      <w:rFonts w:ascii="Times New Roman" w:hAnsi="Times New Roman"/>
      <w:sz w:val="22"/>
    </w:rPr>
  </w:style>
  <w:style w:type="paragraph" w:customStyle="1" w:styleId="Bodypara">
    <w:name w:val="Body para"/>
    <w:basedOn w:val="Normal"/>
    <w:rsid w:val="00E62A3C"/>
    <w:pPr>
      <w:spacing w:after="240" w:line="276" w:lineRule="auto"/>
      <w:ind w:left="1559"/>
    </w:pPr>
    <w:rPr>
      <w:rFonts w:ascii="Times New Roman" w:hAnsi="Times New Roman"/>
      <w:sz w:val="22"/>
    </w:rPr>
  </w:style>
  <w:style w:type="paragraph" w:customStyle="1" w:styleId="Bodysubpara">
    <w:name w:val="Body sub para"/>
    <w:basedOn w:val="Normal"/>
    <w:next w:val="Heading3"/>
    <w:rsid w:val="00E62A3C"/>
    <w:pPr>
      <w:spacing w:after="120" w:line="276" w:lineRule="auto"/>
      <w:ind w:left="2268"/>
    </w:pPr>
    <w:rPr>
      <w:rFonts w:ascii="Times New Roman" w:hAnsi="Times New Roman"/>
      <w:sz w:val="22"/>
    </w:rPr>
  </w:style>
  <w:style w:type="paragraph" w:customStyle="1" w:styleId="Definitions">
    <w:name w:val="Definitions"/>
    <w:basedOn w:val="Normal"/>
    <w:rsid w:val="00E62A3C"/>
    <w:pPr>
      <w:tabs>
        <w:tab w:val="left" w:pos="709"/>
      </w:tabs>
      <w:spacing w:after="120" w:line="276" w:lineRule="auto"/>
      <w:ind w:left="720"/>
    </w:pPr>
    <w:rPr>
      <w:rFonts w:ascii="Times New Roman" w:hAnsi="Times New Roman"/>
      <w:sz w:val="22"/>
    </w:rPr>
  </w:style>
  <w:style w:type="character" w:styleId="PageNumber">
    <w:name w:val="page number"/>
    <w:basedOn w:val="DefaultParagraphFont"/>
    <w:rsid w:val="00E62A3C"/>
  </w:style>
  <w:style w:type="paragraph" w:customStyle="1" w:styleId="Schmainhead">
    <w:name w:val="Sch   main head"/>
    <w:basedOn w:val="Normal"/>
    <w:next w:val="Normal"/>
    <w:autoRedefine/>
    <w:rsid w:val="00E62A3C"/>
    <w:pPr>
      <w:keepNext/>
      <w:pageBreakBefore/>
      <w:numPr>
        <w:numId w:val="25"/>
      </w:numPr>
      <w:tabs>
        <w:tab w:val="clear" w:pos="1080"/>
      </w:tabs>
      <w:spacing w:line="276" w:lineRule="auto"/>
      <w:ind w:left="0" w:firstLine="0"/>
      <w:jc w:val="center"/>
      <w:outlineLvl w:val="0"/>
    </w:pPr>
    <w:rPr>
      <w:rFonts w:ascii="Times New Roman" w:hAnsi="Times New Roman"/>
      <w:b/>
      <w:kern w:val="28"/>
      <w:sz w:val="22"/>
    </w:rPr>
  </w:style>
  <w:style w:type="paragraph" w:customStyle="1" w:styleId="Schparthead">
    <w:name w:val="Sch   part head"/>
    <w:basedOn w:val="Normal"/>
    <w:next w:val="Normal"/>
    <w:rsid w:val="00E62A3C"/>
    <w:pPr>
      <w:keepNext/>
      <w:numPr>
        <w:numId w:val="26"/>
      </w:numPr>
      <w:tabs>
        <w:tab w:val="clear" w:pos="720"/>
      </w:tabs>
      <w:spacing w:before="240" w:after="240" w:line="276" w:lineRule="auto"/>
      <w:ind w:left="0" w:firstLine="0"/>
      <w:jc w:val="center"/>
      <w:outlineLvl w:val="0"/>
    </w:pPr>
    <w:rPr>
      <w:rFonts w:ascii="Times New Roman" w:hAnsi="Times New Roman"/>
      <w:b/>
      <w:kern w:val="28"/>
      <w:sz w:val="22"/>
    </w:rPr>
  </w:style>
  <w:style w:type="paragraph" w:customStyle="1" w:styleId="Sch1styleclause">
    <w:name w:val="Sch  (1style) clause"/>
    <w:basedOn w:val="Normal"/>
    <w:rsid w:val="00E62A3C"/>
    <w:pPr>
      <w:numPr>
        <w:ilvl w:val="1"/>
        <w:numId w:val="24"/>
      </w:numPr>
      <w:tabs>
        <w:tab w:val="clear" w:pos="720"/>
      </w:tabs>
      <w:spacing w:before="320" w:line="276" w:lineRule="auto"/>
      <w:ind w:left="0" w:firstLine="0"/>
      <w:outlineLvl w:val="0"/>
    </w:pPr>
    <w:rPr>
      <w:rFonts w:ascii="Times New Roman" w:hAnsi="Times New Roman"/>
      <w:b/>
      <w:smallCaps/>
      <w:sz w:val="22"/>
    </w:rPr>
  </w:style>
  <w:style w:type="paragraph" w:customStyle="1" w:styleId="Sch1stylesubclause">
    <w:name w:val="Sch  (1style) sub clause"/>
    <w:basedOn w:val="Normal"/>
    <w:rsid w:val="00E62A3C"/>
    <w:pPr>
      <w:tabs>
        <w:tab w:val="num" w:pos="720"/>
      </w:tabs>
      <w:spacing w:before="280" w:after="120" w:line="276" w:lineRule="auto"/>
      <w:ind w:left="720" w:hanging="720"/>
      <w:outlineLvl w:val="1"/>
    </w:pPr>
    <w:rPr>
      <w:rFonts w:ascii="Times New Roman" w:hAnsi="Times New Roman"/>
      <w:color w:val="000000"/>
      <w:sz w:val="22"/>
    </w:rPr>
  </w:style>
  <w:style w:type="paragraph" w:customStyle="1" w:styleId="Sch1stylepara">
    <w:name w:val="Sch (1style) para"/>
    <w:basedOn w:val="Normal"/>
    <w:rsid w:val="00E62A3C"/>
    <w:pPr>
      <w:tabs>
        <w:tab w:val="num" w:pos="1559"/>
      </w:tabs>
      <w:spacing w:after="120" w:line="276" w:lineRule="auto"/>
      <w:ind w:left="1559" w:hanging="567"/>
    </w:pPr>
    <w:rPr>
      <w:rFonts w:ascii="Times New Roman" w:hAnsi="Times New Roman"/>
      <w:sz w:val="22"/>
    </w:rPr>
  </w:style>
  <w:style w:type="paragraph" w:customStyle="1" w:styleId="Sch1stylesubpara">
    <w:name w:val="Sch (1style) sub para"/>
    <w:basedOn w:val="Heading4"/>
    <w:rsid w:val="00E62A3C"/>
    <w:pPr>
      <w:keepNext w:val="0"/>
      <w:keepLines w:val="0"/>
      <w:tabs>
        <w:tab w:val="left" w:pos="2261"/>
        <w:tab w:val="num" w:pos="2421"/>
      </w:tabs>
      <w:spacing w:before="0" w:after="120" w:line="276" w:lineRule="auto"/>
      <w:ind w:left="2268" w:hanging="567"/>
    </w:pPr>
    <w:rPr>
      <w:rFonts w:ascii="Times New Roman" w:eastAsia="Times New Roman" w:hAnsi="Times New Roman" w:cs="Times New Roman"/>
      <w:i w:val="0"/>
      <w:iCs w:val="0"/>
      <w:color w:val="auto"/>
      <w:sz w:val="22"/>
    </w:rPr>
  </w:style>
  <w:style w:type="paragraph" w:customStyle="1" w:styleId="Sch2style1">
    <w:name w:val="Sch (2style)  1"/>
    <w:basedOn w:val="Normal"/>
    <w:rsid w:val="00E62A3C"/>
    <w:pPr>
      <w:numPr>
        <w:ilvl w:val="1"/>
        <w:numId w:val="21"/>
      </w:numPr>
      <w:tabs>
        <w:tab w:val="clear" w:pos="1559"/>
      </w:tabs>
      <w:spacing w:before="280" w:after="120" w:line="300" w:lineRule="exact"/>
      <w:ind w:left="0" w:firstLine="0"/>
    </w:pPr>
    <w:rPr>
      <w:rFonts w:ascii="Times New Roman" w:hAnsi="Times New Roman"/>
      <w:sz w:val="22"/>
    </w:rPr>
  </w:style>
  <w:style w:type="paragraph" w:customStyle="1" w:styleId="Sch2stylea">
    <w:name w:val="Sch (2style) (a)"/>
    <w:basedOn w:val="Normal"/>
    <w:rsid w:val="00E62A3C"/>
    <w:pPr>
      <w:tabs>
        <w:tab w:val="num" w:pos="1559"/>
      </w:tabs>
      <w:spacing w:after="120" w:line="300" w:lineRule="exact"/>
      <w:ind w:left="1559" w:hanging="567"/>
    </w:pPr>
    <w:rPr>
      <w:rFonts w:ascii="Times New Roman" w:hAnsi="Times New Roman"/>
      <w:sz w:val="22"/>
    </w:rPr>
  </w:style>
  <w:style w:type="paragraph" w:customStyle="1" w:styleId="Sch2stylei">
    <w:name w:val="Sch (2style) (i)"/>
    <w:basedOn w:val="Heading4"/>
    <w:rsid w:val="00E62A3C"/>
    <w:pPr>
      <w:keepNext w:val="0"/>
      <w:keepLines w:val="0"/>
      <w:tabs>
        <w:tab w:val="left" w:pos="2268"/>
        <w:tab w:val="num" w:pos="2421"/>
      </w:tabs>
      <w:spacing w:before="0" w:after="120" w:line="276" w:lineRule="auto"/>
      <w:ind w:left="2268" w:hanging="567"/>
    </w:pPr>
    <w:rPr>
      <w:rFonts w:ascii="Times New Roman" w:eastAsia="Times New Roman" w:hAnsi="Times New Roman" w:cs="Times New Roman"/>
      <w:i w:val="0"/>
      <w:iCs w:val="0"/>
      <w:noProof/>
      <w:color w:val="auto"/>
      <w:sz w:val="22"/>
    </w:rPr>
  </w:style>
  <w:style w:type="paragraph" w:styleId="TOC1">
    <w:name w:val="toc 1"/>
    <w:basedOn w:val="Normal"/>
    <w:next w:val="Normal"/>
    <w:autoRedefine/>
    <w:uiPriority w:val="39"/>
    <w:rsid w:val="00E62A3C"/>
    <w:pPr>
      <w:tabs>
        <w:tab w:val="left" w:pos="709"/>
        <w:tab w:val="right" w:leader="dot" w:pos="7655"/>
      </w:tabs>
      <w:spacing w:before="240" w:line="260" w:lineRule="atLeast"/>
      <w:ind w:left="709" w:right="1219" w:hanging="709"/>
    </w:pPr>
    <w:rPr>
      <w:rFonts w:ascii="Times New Roman" w:hAnsi="Times New Roman"/>
      <w:smallCaps/>
    </w:rPr>
  </w:style>
  <w:style w:type="paragraph" w:styleId="TOC2">
    <w:name w:val="toc 2"/>
    <w:basedOn w:val="Normal"/>
    <w:next w:val="Normal"/>
    <w:autoRedefine/>
    <w:rsid w:val="00E62A3C"/>
    <w:pPr>
      <w:tabs>
        <w:tab w:val="left" w:pos="706"/>
        <w:tab w:val="right" w:leader="dot" w:pos="7661"/>
      </w:tabs>
      <w:spacing w:before="120" w:line="276" w:lineRule="auto"/>
      <w:ind w:left="709" w:right="1219" w:hanging="709"/>
    </w:pPr>
    <w:rPr>
      <w:rFonts w:ascii="Times New Roman" w:hAnsi="Times New Roman"/>
    </w:rPr>
  </w:style>
  <w:style w:type="paragraph" w:styleId="TOC3">
    <w:name w:val="toc 3"/>
    <w:basedOn w:val="Normal"/>
    <w:next w:val="Normal"/>
    <w:autoRedefine/>
    <w:uiPriority w:val="39"/>
    <w:rsid w:val="00E62A3C"/>
    <w:pPr>
      <w:tabs>
        <w:tab w:val="left" w:pos="709"/>
        <w:tab w:val="right" w:leader="dot" w:pos="7655"/>
      </w:tabs>
      <w:spacing w:line="276" w:lineRule="auto"/>
      <w:ind w:left="709" w:right="1219" w:hanging="709"/>
    </w:pPr>
    <w:rPr>
      <w:rFonts w:ascii="Times New Roman" w:hAnsi="Times New Roman"/>
      <w:b/>
      <w:noProof/>
      <w:sz w:val="22"/>
      <w:szCs w:val="22"/>
    </w:rPr>
  </w:style>
  <w:style w:type="character" w:styleId="FollowedHyperlink">
    <w:name w:val="FollowedHyperlink"/>
    <w:rsid w:val="00E62A3C"/>
    <w:rPr>
      <w:color w:val="800080"/>
      <w:u w:val="single"/>
    </w:rPr>
  </w:style>
  <w:style w:type="paragraph" w:customStyle="1" w:styleId="1Parties">
    <w:name w:val="(1) Parties"/>
    <w:basedOn w:val="Normal"/>
    <w:rsid w:val="00E62A3C"/>
    <w:pPr>
      <w:numPr>
        <w:numId w:val="22"/>
      </w:numPr>
      <w:tabs>
        <w:tab w:val="clear" w:pos="720"/>
      </w:tabs>
      <w:spacing w:before="120" w:after="120" w:line="276" w:lineRule="auto"/>
      <w:ind w:left="0" w:firstLine="0"/>
    </w:pPr>
    <w:rPr>
      <w:rFonts w:ascii="Times New Roman" w:hAnsi="Times New Roman"/>
      <w:sz w:val="22"/>
    </w:rPr>
  </w:style>
  <w:style w:type="paragraph" w:customStyle="1" w:styleId="ABackground">
    <w:name w:val="(A) Background"/>
    <w:basedOn w:val="Normal"/>
    <w:rsid w:val="00E62A3C"/>
    <w:pPr>
      <w:numPr>
        <w:numId w:val="23"/>
      </w:numPr>
      <w:tabs>
        <w:tab w:val="clear" w:pos="720"/>
      </w:tabs>
      <w:spacing w:before="120" w:after="120" w:line="276" w:lineRule="auto"/>
      <w:ind w:left="0" w:firstLine="0"/>
    </w:pPr>
    <w:rPr>
      <w:rFonts w:ascii="Times New Roman" w:hAnsi="Times New Roman"/>
      <w:sz w:val="22"/>
    </w:rPr>
  </w:style>
  <w:style w:type="character" w:customStyle="1" w:styleId="Def">
    <w:name w:val="Def"/>
    <w:rsid w:val="00E62A3C"/>
    <w:rPr>
      <w:b/>
      <w:color w:val="000000"/>
      <w:sz w:val="22"/>
    </w:rPr>
  </w:style>
  <w:style w:type="paragraph" w:customStyle="1" w:styleId="1stIntroHeadings">
    <w:name w:val="1stIntroHeadings"/>
    <w:basedOn w:val="Normal"/>
    <w:next w:val="Normal"/>
    <w:rsid w:val="00E62A3C"/>
    <w:pPr>
      <w:tabs>
        <w:tab w:val="left" w:pos="709"/>
      </w:tabs>
      <w:spacing w:before="120" w:after="120" w:line="276" w:lineRule="auto"/>
    </w:pPr>
    <w:rPr>
      <w:rFonts w:ascii="Times New Roman" w:hAnsi="Times New Roman"/>
      <w:b/>
      <w:smallCaps/>
      <w:sz w:val="24"/>
    </w:rPr>
  </w:style>
  <w:style w:type="paragraph" w:customStyle="1" w:styleId="Scha">
    <w:name w:val="Sch a)"/>
    <w:basedOn w:val="Normal"/>
    <w:rsid w:val="00E62A3C"/>
    <w:pPr>
      <w:numPr>
        <w:ilvl w:val="1"/>
        <w:numId w:val="22"/>
      </w:numPr>
      <w:tabs>
        <w:tab w:val="clear" w:pos="720"/>
      </w:tabs>
      <w:spacing w:line="276" w:lineRule="auto"/>
      <w:ind w:left="0" w:firstLine="0"/>
    </w:pPr>
    <w:rPr>
      <w:rFonts w:ascii="Times New Roman" w:hAnsi="Times New Roman"/>
      <w:sz w:val="22"/>
    </w:rPr>
  </w:style>
  <w:style w:type="paragraph" w:customStyle="1" w:styleId="XExecution">
    <w:name w:val="X Execution"/>
    <w:basedOn w:val="Normal"/>
    <w:rsid w:val="00E62A3C"/>
    <w:pPr>
      <w:tabs>
        <w:tab w:val="left" w:pos="0"/>
        <w:tab w:val="left" w:pos="3544"/>
      </w:tabs>
      <w:spacing w:line="276" w:lineRule="auto"/>
      <w:ind w:right="459"/>
    </w:pPr>
    <w:rPr>
      <w:rFonts w:ascii="Times New Roman" w:hAnsi="Times New Roman"/>
      <w:color w:val="000000"/>
      <w:sz w:val="22"/>
    </w:rPr>
  </w:style>
  <w:style w:type="paragraph" w:customStyle="1" w:styleId="Comments">
    <w:name w:val="Comments"/>
    <w:basedOn w:val="Normal"/>
    <w:rsid w:val="00E62A3C"/>
    <w:pPr>
      <w:spacing w:after="120" w:line="276" w:lineRule="auto"/>
      <w:ind w:left="284"/>
    </w:pPr>
    <w:rPr>
      <w:rFonts w:ascii="Times New Roman" w:hAnsi="Times New Roman"/>
      <w:i/>
      <w:sz w:val="22"/>
    </w:rPr>
  </w:style>
  <w:style w:type="paragraph" w:customStyle="1" w:styleId="CoversheetTitle">
    <w:name w:val="Coversheet Title"/>
    <w:basedOn w:val="Normal"/>
    <w:autoRedefine/>
    <w:rsid w:val="00E62A3C"/>
    <w:pPr>
      <w:spacing w:before="480" w:after="480" w:line="276" w:lineRule="auto"/>
      <w:jc w:val="center"/>
    </w:pPr>
    <w:rPr>
      <w:rFonts w:ascii="Times New Roman" w:hAnsi="Times New Roman"/>
      <w:b/>
      <w:smallCaps/>
      <w:sz w:val="22"/>
    </w:rPr>
  </w:style>
  <w:style w:type="paragraph" w:customStyle="1" w:styleId="CoversheetParagraph">
    <w:name w:val="Coversheet Paragraph"/>
    <w:basedOn w:val="Normal"/>
    <w:autoRedefine/>
    <w:rsid w:val="00E62A3C"/>
    <w:pPr>
      <w:widowControl w:val="0"/>
      <w:spacing w:line="276" w:lineRule="auto"/>
      <w:jc w:val="center"/>
    </w:pPr>
    <w:rPr>
      <w:rFonts w:ascii="Times New Roman" w:hAnsi="Times New Roman"/>
      <w:sz w:val="22"/>
    </w:rPr>
  </w:style>
  <w:style w:type="character" w:customStyle="1" w:styleId="Defterm">
    <w:name w:val="Defterm"/>
    <w:rsid w:val="00E62A3C"/>
    <w:rPr>
      <w:b/>
      <w:color w:val="000000"/>
      <w:sz w:val="22"/>
    </w:rPr>
  </w:style>
  <w:style w:type="paragraph" w:customStyle="1" w:styleId="NewPage">
    <w:name w:val="New Page"/>
    <w:basedOn w:val="Normal"/>
    <w:autoRedefine/>
    <w:rsid w:val="00E62A3C"/>
    <w:pPr>
      <w:pageBreakBefore/>
      <w:spacing w:line="276" w:lineRule="auto"/>
    </w:pPr>
    <w:rPr>
      <w:rFonts w:ascii="Times New Roman" w:hAnsi="Times New Roman"/>
      <w:sz w:val="22"/>
    </w:rPr>
  </w:style>
  <w:style w:type="paragraph" w:customStyle="1" w:styleId="FrontInformation">
    <w:name w:val="FrontInformation"/>
    <w:autoRedefine/>
    <w:rsid w:val="00E62A3C"/>
    <w:pPr>
      <w:spacing w:after="0" w:line="300" w:lineRule="atLeast"/>
    </w:pPr>
    <w:rPr>
      <w:rFonts w:ascii="Arial" w:eastAsia="Times New Roman" w:hAnsi="Arial" w:cs="Times New Roman"/>
      <w:color w:val="000000"/>
      <w:kern w:val="0"/>
      <w:sz w:val="20"/>
      <w:szCs w:val="20"/>
      <w:lang w:val="en-GB"/>
      <w14:ligatures w14:val="none"/>
    </w:rPr>
  </w:style>
  <w:style w:type="character" w:customStyle="1" w:styleId="defitem">
    <w:name w:val="defitem"/>
    <w:basedOn w:val="DefaultParagraphFont"/>
    <w:rsid w:val="00E62A3C"/>
  </w:style>
  <w:style w:type="character" w:customStyle="1" w:styleId="smallcaps">
    <w:name w:val="smallcaps"/>
    <w:rsid w:val="00E62A3C"/>
    <w:rPr>
      <w:b/>
      <w:smallCaps/>
    </w:rPr>
  </w:style>
  <w:style w:type="paragraph" w:customStyle="1" w:styleId="Schmainheadinc">
    <w:name w:val="Sch   main head inc"/>
    <w:basedOn w:val="Normal"/>
    <w:rsid w:val="00E62A3C"/>
    <w:pPr>
      <w:numPr>
        <w:numId w:val="29"/>
      </w:numPr>
      <w:tabs>
        <w:tab w:val="clear" w:pos="1440"/>
      </w:tabs>
      <w:spacing w:before="360" w:after="360" w:line="276" w:lineRule="auto"/>
    </w:pPr>
    <w:rPr>
      <w:rFonts w:ascii="Times New Roman" w:hAnsi="Times New Roman"/>
      <w:b/>
      <w:sz w:val="22"/>
    </w:rPr>
  </w:style>
  <w:style w:type="paragraph" w:customStyle="1" w:styleId="Schmainheadsingle">
    <w:name w:val="Sch main head single"/>
    <w:basedOn w:val="Normal"/>
    <w:next w:val="Normal"/>
    <w:rsid w:val="00E62A3C"/>
    <w:pPr>
      <w:pageBreakBefore/>
      <w:numPr>
        <w:numId w:val="27"/>
      </w:numPr>
      <w:tabs>
        <w:tab w:val="clear" w:pos="720"/>
      </w:tabs>
      <w:spacing w:before="240" w:after="360" w:line="276" w:lineRule="auto"/>
      <w:ind w:left="0" w:firstLine="0"/>
      <w:jc w:val="center"/>
    </w:pPr>
    <w:rPr>
      <w:rFonts w:ascii="Times New Roman" w:hAnsi="Times New Roman"/>
      <w:b/>
      <w:kern w:val="28"/>
      <w:sz w:val="22"/>
    </w:rPr>
  </w:style>
  <w:style w:type="paragraph" w:customStyle="1" w:styleId="Schmainheadincsingle">
    <w:name w:val="Sch   main head inc single"/>
    <w:basedOn w:val="Normal"/>
    <w:next w:val="Normal"/>
    <w:rsid w:val="00E62A3C"/>
    <w:pPr>
      <w:numPr>
        <w:numId w:val="28"/>
      </w:numPr>
      <w:tabs>
        <w:tab w:val="clear" w:pos="720"/>
      </w:tabs>
      <w:spacing w:before="240" w:after="360" w:line="276" w:lineRule="auto"/>
      <w:ind w:left="0" w:firstLine="0"/>
    </w:pPr>
    <w:rPr>
      <w:rFonts w:ascii="Times New Roman" w:hAnsi="Times New Roman"/>
      <w:b/>
      <w:kern w:val="28"/>
      <w:sz w:val="22"/>
    </w:rPr>
  </w:style>
  <w:style w:type="paragraph" w:customStyle="1" w:styleId="Testimonium">
    <w:name w:val="Testimonium"/>
    <w:basedOn w:val="Normal"/>
    <w:rsid w:val="00E62A3C"/>
    <w:pPr>
      <w:spacing w:before="360" w:after="360" w:line="276" w:lineRule="auto"/>
    </w:pPr>
    <w:rPr>
      <w:rFonts w:ascii="Times New Roman" w:hAnsi="Times New Roman"/>
      <w:sz w:val="22"/>
    </w:rPr>
  </w:style>
  <w:style w:type="paragraph" w:customStyle="1" w:styleId="Appmainheadsingle">
    <w:name w:val="App main head single"/>
    <w:basedOn w:val="Normal"/>
    <w:next w:val="Normal"/>
    <w:rsid w:val="00E62A3C"/>
    <w:pPr>
      <w:pageBreakBefore/>
      <w:numPr>
        <w:numId w:val="30"/>
      </w:numPr>
      <w:tabs>
        <w:tab w:val="clear" w:pos="1080"/>
      </w:tabs>
      <w:spacing w:before="240" w:after="360" w:line="276" w:lineRule="auto"/>
      <w:ind w:left="0" w:firstLine="0"/>
      <w:jc w:val="center"/>
    </w:pPr>
    <w:rPr>
      <w:rFonts w:ascii="Times New Roman" w:hAnsi="Times New Roman"/>
      <w:b/>
      <w:sz w:val="22"/>
    </w:rPr>
  </w:style>
  <w:style w:type="paragraph" w:customStyle="1" w:styleId="Appmainhead">
    <w:name w:val="App   main head"/>
    <w:basedOn w:val="Normal"/>
    <w:next w:val="Normal"/>
    <w:rsid w:val="00E62A3C"/>
    <w:pPr>
      <w:pageBreakBefore/>
      <w:numPr>
        <w:numId w:val="31"/>
      </w:numPr>
      <w:tabs>
        <w:tab w:val="clear" w:pos="1080"/>
      </w:tabs>
      <w:spacing w:before="240" w:after="360" w:line="276" w:lineRule="auto"/>
      <w:ind w:left="0" w:firstLine="0"/>
      <w:jc w:val="center"/>
    </w:pPr>
    <w:rPr>
      <w:rFonts w:ascii="Times New Roman" w:hAnsi="Times New Roman"/>
      <w:b/>
      <w:sz w:val="22"/>
    </w:rPr>
  </w:style>
  <w:style w:type="paragraph" w:customStyle="1" w:styleId="CoversheetTitle2">
    <w:name w:val="Coversheet Title2"/>
    <w:basedOn w:val="CoversheetTitle"/>
    <w:rsid w:val="00E62A3C"/>
    <w:rPr>
      <w:sz w:val="28"/>
    </w:rPr>
  </w:style>
  <w:style w:type="paragraph" w:customStyle="1" w:styleId="Headingreg">
    <w:name w:val="Heading reg"/>
    <w:basedOn w:val="Heading1"/>
    <w:next w:val="Normal"/>
    <w:rsid w:val="00E62A3C"/>
    <w:pPr>
      <w:keepNext w:val="0"/>
      <w:keepLines w:val="0"/>
      <w:spacing w:before="320" w:after="240" w:line="276" w:lineRule="auto"/>
    </w:pPr>
    <w:rPr>
      <w:rFonts w:ascii="Times New Roman" w:eastAsia="Times New Roman" w:hAnsi="Times New Roman" w:cs="Times New Roman"/>
      <w:color w:val="auto"/>
      <w:kern w:val="28"/>
      <w:sz w:val="22"/>
      <w:szCs w:val="20"/>
    </w:rPr>
  </w:style>
  <w:style w:type="paragraph" w:customStyle="1" w:styleId="HeadingTitle">
    <w:name w:val="HeadingTitle"/>
    <w:basedOn w:val="Normal"/>
    <w:rsid w:val="00E62A3C"/>
    <w:pPr>
      <w:spacing w:before="240" w:after="240" w:line="276" w:lineRule="auto"/>
    </w:pPr>
    <w:rPr>
      <w:rFonts w:ascii="Times New Roman" w:hAnsi="Times New Roman"/>
      <w:b/>
      <w:sz w:val="24"/>
    </w:rPr>
  </w:style>
  <w:style w:type="paragraph" w:customStyle="1" w:styleId="BackSubClause">
    <w:name w:val="BackSubClause"/>
    <w:basedOn w:val="Normal"/>
    <w:rsid w:val="00E62A3C"/>
    <w:pPr>
      <w:numPr>
        <w:ilvl w:val="1"/>
        <w:numId w:val="23"/>
      </w:numPr>
      <w:tabs>
        <w:tab w:val="clear" w:pos="1555"/>
      </w:tabs>
      <w:spacing w:line="276" w:lineRule="auto"/>
      <w:ind w:left="0" w:firstLine="0"/>
    </w:pPr>
    <w:rPr>
      <w:rFonts w:ascii="Times New Roman" w:hAnsi="Times New Roman"/>
      <w:sz w:val="22"/>
    </w:rPr>
  </w:style>
  <w:style w:type="paragraph" w:customStyle="1" w:styleId="NormalSpaced">
    <w:name w:val="NormalSpaced"/>
    <w:basedOn w:val="Normal"/>
    <w:next w:val="Normal"/>
    <w:rsid w:val="00E62A3C"/>
    <w:pPr>
      <w:spacing w:after="240" w:line="276" w:lineRule="auto"/>
    </w:pPr>
    <w:rPr>
      <w:rFonts w:ascii="Times New Roman" w:hAnsi="Times New Roman"/>
      <w:sz w:val="22"/>
    </w:rPr>
  </w:style>
  <w:style w:type="paragraph" w:customStyle="1" w:styleId="Bullet">
    <w:name w:val="Bullet"/>
    <w:basedOn w:val="Normal"/>
    <w:rsid w:val="00E62A3C"/>
    <w:pPr>
      <w:numPr>
        <w:numId w:val="37"/>
      </w:numPr>
      <w:tabs>
        <w:tab w:val="clear" w:pos="357"/>
      </w:tabs>
      <w:spacing w:after="240" w:line="276" w:lineRule="auto"/>
      <w:ind w:left="0" w:firstLine="0"/>
    </w:pPr>
    <w:rPr>
      <w:rFonts w:ascii="Times New Roman" w:hAnsi="Times New Roman"/>
      <w:sz w:val="22"/>
    </w:rPr>
  </w:style>
  <w:style w:type="paragraph" w:customStyle="1" w:styleId="Bullet2">
    <w:name w:val="Bullet2"/>
    <w:basedOn w:val="Normal"/>
    <w:rsid w:val="00E62A3C"/>
    <w:pPr>
      <w:numPr>
        <w:numId w:val="32"/>
      </w:numPr>
      <w:tabs>
        <w:tab w:val="clear" w:pos="1077"/>
      </w:tabs>
      <w:spacing w:after="240"/>
      <w:ind w:left="0" w:firstLine="0"/>
    </w:pPr>
    <w:rPr>
      <w:rFonts w:ascii="Times New Roman" w:hAnsi="Times New Roman"/>
      <w:sz w:val="22"/>
    </w:rPr>
  </w:style>
  <w:style w:type="paragraph" w:customStyle="1" w:styleId="Bullet3">
    <w:name w:val="Bullet3"/>
    <w:basedOn w:val="Normal"/>
    <w:rsid w:val="00E62A3C"/>
    <w:pPr>
      <w:numPr>
        <w:numId w:val="33"/>
      </w:numPr>
      <w:tabs>
        <w:tab w:val="clear" w:pos="1945"/>
      </w:tabs>
      <w:spacing w:after="240"/>
      <w:ind w:left="0" w:firstLine="0"/>
    </w:pPr>
    <w:rPr>
      <w:rFonts w:ascii="Times New Roman" w:hAnsi="Times New Roman"/>
      <w:sz w:val="22"/>
    </w:rPr>
  </w:style>
  <w:style w:type="paragraph" w:customStyle="1" w:styleId="NormalCell">
    <w:name w:val="NormalCell"/>
    <w:basedOn w:val="Normal"/>
    <w:rsid w:val="00E62A3C"/>
    <w:pPr>
      <w:spacing w:before="120" w:after="120" w:line="276" w:lineRule="auto"/>
    </w:pPr>
    <w:rPr>
      <w:rFonts w:ascii="Times New Roman" w:hAnsi="Times New Roman"/>
      <w:sz w:val="22"/>
    </w:rPr>
  </w:style>
  <w:style w:type="paragraph" w:customStyle="1" w:styleId="NormalSmall">
    <w:name w:val="NormalSmall"/>
    <w:basedOn w:val="NormalCell"/>
    <w:rsid w:val="00E62A3C"/>
    <w:rPr>
      <w:sz w:val="18"/>
    </w:rPr>
  </w:style>
  <w:style w:type="paragraph" w:customStyle="1" w:styleId="BulletSmall">
    <w:name w:val="Bullet Small"/>
    <w:basedOn w:val="Bullet"/>
    <w:rsid w:val="00E62A3C"/>
    <w:rPr>
      <w:sz w:val="18"/>
    </w:rPr>
  </w:style>
  <w:style w:type="paragraph" w:customStyle="1" w:styleId="Bullet4">
    <w:name w:val="Bullet4"/>
    <w:basedOn w:val="Normal"/>
    <w:rsid w:val="00E62A3C"/>
    <w:pPr>
      <w:numPr>
        <w:numId w:val="34"/>
      </w:numPr>
      <w:tabs>
        <w:tab w:val="clear" w:pos="2676"/>
      </w:tabs>
      <w:spacing w:after="240"/>
      <w:ind w:left="0" w:firstLine="0"/>
    </w:pPr>
    <w:rPr>
      <w:rFonts w:ascii="Times New Roman" w:hAnsi="Times New Roman"/>
      <w:sz w:val="22"/>
    </w:rPr>
  </w:style>
  <w:style w:type="paragraph" w:customStyle="1" w:styleId="Bullet5">
    <w:name w:val="Bullet5"/>
    <w:basedOn w:val="Normal"/>
    <w:rsid w:val="00E62A3C"/>
    <w:pPr>
      <w:numPr>
        <w:numId w:val="35"/>
      </w:numPr>
      <w:tabs>
        <w:tab w:val="clear" w:pos="3385"/>
      </w:tabs>
      <w:spacing w:after="240" w:line="276" w:lineRule="auto"/>
      <w:ind w:left="0" w:firstLine="0"/>
    </w:pPr>
    <w:rPr>
      <w:rFonts w:ascii="Times New Roman" w:hAnsi="Times New Roman"/>
      <w:sz w:val="22"/>
    </w:rPr>
  </w:style>
  <w:style w:type="paragraph" w:customStyle="1" w:styleId="Bodysubpara2">
    <w:name w:val="Body sub para2"/>
    <w:basedOn w:val="Bodysubpara"/>
    <w:rsid w:val="00E62A3C"/>
    <w:pPr>
      <w:spacing w:after="240"/>
      <w:ind w:left="3028"/>
    </w:pPr>
  </w:style>
  <w:style w:type="paragraph" w:customStyle="1" w:styleId="Bullet1">
    <w:name w:val="Bullet1"/>
    <w:basedOn w:val="Normal"/>
    <w:rsid w:val="00E62A3C"/>
    <w:pPr>
      <w:numPr>
        <w:numId w:val="36"/>
      </w:numPr>
      <w:tabs>
        <w:tab w:val="clear" w:pos="360"/>
      </w:tabs>
      <w:spacing w:after="240" w:line="276" w:lineRule="auto"/>
      <w:ind w:left="0" w:firstLine="0"/>
    </w:pPr>
    <w:rPr>
      <w:rFonts w:ascii="Times New Roman" w:hAnsi="Times New Roman"/>
      <w:sz w:val="22"/>
    </w:rPr>
  </w:style>
  <w:style w:type="paragraph" w:customStyle="1" w:styleId="Bullet1continued">
    <w:name w:val="Bullet1continued"/>
    <w:basedOn w:val="Bullet1"/>
    <w:rsid w:val="00E62A3C"/>
    <w:pPr>
      <w:numPr>
        <w:numId w:val="0"/>
      </w:numPr>
      <w:ind w:left="357"/>
    </w:pPr>
  </w:style>
  <w:style w:type="paragraph" w:customStyle="1" w:styleId="Bullet2continued">
    <w:name w:val="Bullet2continued"/>
    <w:basedOn w:val="Bullet2"/>
    <w:rsid w:val="00E62A3C"/>
    <w:pPr>
      <w:numPr>
        <w:numId w:val="0"/>
      </w:numPr>
      <w:ind w:left="1077"/>
    </w:pPr>
  </w:style>
  <w:style w:type="paragraph" w:customStyle="1" w:styleId="Bullet3continued">
    <w:name w:val="Bullet3continued"/>
    <w:basedOn w:val="Bullet3"/>
    <w:rsid w:val="00E62A3C"/>
    <w:pPr>
      <w:numPr>
        <w:numId w:val="0"/>
      </w:numPr>
      <w:ind w:left="1945"/>
    </w:pPr>
  </w:style>
  <w:style w:type="paragraph" w:customStyle="1" w:styleId="Bullet4continued">
    <w:name w:val="Bullet4continued"/>
    <w:basedOn w:val="Bullet4"/>
    <w:rsid w:val="00E62A3C"/>
    <w:pPr>
      <w:numPr>
        <w:numId w:val="0"/>
      </w:numPr>
      <w:ind w:left="2676"/>
    </w:pPr>
  </w:style>
  <w:style w:type="paragraph" w:customStyle="1" w:styleId="Bullet5continued">
    <w:name w:val="Bullet5continued"/>
    <w:basedOn w:val="Bullet5"/>
    <w:rsid w:val="00E62A3C"/>
    <w:pPr>
      <w:numPr>
        <w:numId w:val="0"/>
      </w:numPr>
      <w:ind w:left="3385"/>
    </w:pPr>
  </w:style>
  <w:style w:type="paragraph" w:customStyle="1" w:styleId="XExecutionHeading">
    <w:name w:val="X Execution Heading"/>
    <w:basedOn w:val="XExecution"/>
    <w:rsid w:val="00E62A3C"/>
    <w:pPr>
      <w:keepNext/>
      <w:spacing w:before="320" w:after="240"/>
    </w:pPr>
    <w:rPr>
      <w:b/>
      <w:smallCaps/>
      <w:kern w:val="28"/>
    </w:rPr>
  </w:style>
  <w:style w:type="paragraph" w:styleId="FootnoteText">
    <w:name w:val="footnote text"/>
    <w:aliases w:val="fn,Car"/>
    <w:basedOn w:val="Normal"/>
    <w:link w:val="FootnoteTextChar"/>
    <w:uiPriority w:val="99"/>
    <w:rsid w:val="00E62A3C"/>
    <w:pPr>
      <w:autoSpaceDE w:val="0"/>
      <w:autoSpaceDN w:val="0"/>
      <w:adjustRightInd w:val="0"/>
    </w:pPr>
    <w:rPr>
      <w:rFonts w:ascii="Times New Roman" w:hAnsi="Times New Roman"/>
      <w:color w:val="000000"/>
      <w:lang w:val="en-US"/>
    </w:rPr>
  </w:style>
  <w:style w:type="character" w:customStyle="1" w:styleId="FootnoteTextChar">
    <w:name w:val="Footnote Text Char"/>
    <w:aliases w:val="fn Char,Car Char"/>
    <w:basedOn w:val="DefaultParagraphFont"/>
    <w:link w:val="FootnoteText"/>
    <w:uiPriority w:val="99"/>
    <w:rsid w:val="00E62A3C"/>
    <w:rPr>
      <w:rFonts w:ascii="Times New Roman" w:eastAsia="Times New Roman" w:hAnsi="Times New Roman" w:cs="Times New Roman"/>
      <w:color w:val="000000"/>
      <w:kern w:val="0"/>
      <w:sz w:val="20"/>
      <w:szCs w:val="20"/>
      <w:lang w:val="en-US"/>
      <w14:ligatures w14:val="none"/>
    </w:rPr>
  </w:style>
  <w:style w:type="character" w:styleId="FootnoteReference">
    <w:name w:val="footnote reference"/>
    <w:uiPriority w:val="99"/>
    <w:rsid w:val="00E62A3C"/>
    <w:rPr>
      <w:rFonts w:cs="Times New Roman"/>
      <w:spacing w:val="0"/>
      <w:vertAlign w:val="superscript"/>
    </w:rPr>
  </w:style>
  <w:style w:type="paragraph" w:customStyle="1" w:styleId="manual">
    <w:name w:val="manual"/>
    <w:basedOn w:val="Normal"/>
    <w:rsid w:val="00E62A3C"/>
    <w:pPr>
      <w:autoSpaceDE w:val="0"/>
      <w:autoSpaceDN w:val="0"/>
      <w:adjustRightInd w:val="0"/>
      <w:spacing w:after="240" w:line="360" w:lineRule="auto"/>
      <w:ind w:left="1440" w:hanging="720"/>
    </w:pPr>
    <w:rPr>
      <w:rFonts w:ascii="Garamond MT" w:hAnsi="Garamond MT" w:cs="Garamond MT"/>
      <w:color w:val="000000"/>
      <w:sz w:val="24"/>
      <w:szCs w:val="24"/>
    </w:rPr>
  </w:style>
  <w:style w:type="paragraph" w:customStyle="1" w:styleId="Bullet5Ashurst">
    <w:name w:val="Bullet5Ashurst"/>
    <w:basedOn w:val="Normal"/>
    <w:rsid w:val="00E62A3C"/>
    <w:pPr>
      <w:numPr>
        <w:numId w:val="38"/>
      </w:numPr>
      <w:tabs>
        <w:tab w:val="clear" w:pos="3277"/>
      </w:tabs>
      <w:suppressAutoHyphens/>
      <w:spacing w:after="220" w:line="264" w:lineRule="auto"/>
      <w:ind w:left="0" w:firstLine="0"/>
    </w:pPr>
    <w:rPr>
      <w:rFonts w:ascii="Verdana" w:hAnsi="Verdana"/>
      <w:sz w:val="18"/>
      <w:lang w:eastAsia="en-IN"/>
    </w:rPr>
  </w:style>
  <w:style w:type="paragraph" w:styleId="BalloonText">
    <w:name w:val="Balloon Text"/>
    <w:basedOn w:val="Normal"/>
    <w:link w:val="BalloonTextChar"/>
    <w:rsid w:val="00E62A3C"/>
    <w:rPr>
      <w:rFonts w:ascii="Segoe UI" w:hAnsi="Segoe UI" w:cs="Segoe UI"/>
      <w:sz w:val="18"/>
      <w:szCs w:val="18"/>
    </w:rPr>
  </w:style>
  <w:style w:type="character" w:customStyle="1" w:styleId="BalloonTextChar">
    <w:name w:val="Balloon Text Char"/>
    <w:basedOn w:val="DefaultParagraphFont"/>
    <w:link w:val="BalloonText"/>
    <w:rsid w:val="00E62A3C"/>
    <w:rPr>
      <w:rFonts w:ascii="Segoe UI" w:eastAsia="Times New Roman" w:hAnsi="Segoe UI" w:cs="Segoe UI"/>
      <w:kern w:val="0"/>
      <w:sz w:val="18"/>
      <w:szCs w:val="18"/>
      <w:lang w:val="en-GB"/>
      <w14:ligatures w14:val="none"/>
    </w:rPr>
  </w:style>
  <w:style w:type="character" w:customStyle="1" w:styleId="CommentSubjectChar">
    <w:name w:val="Comment Subject Char"/>
    <w:basedOn w:val="CommentTextChar"/>
    <w:link w:val="CommentSubject"/>
    <w:uiPriority w:val="99"/>
    <w:semiHidden/>
    <w:rsid w:val="00E62A3C"/>
    <w:rPr>
      <w:rFonts w:ascii="Times New Roman" w:eastAsia="Times New Roman" w:hAnsi="Times New Roman" w:cs="Times New Roman"/>
      <w:b/>
      <w:bCs/>
      <w:kern w:val="0"/>
      <w:sz w:val="20"/>
      <w:szCs w:val="20"/>
      <w:lang w:val="en-US" w:eastAsia="ar-SA"/>
      <w14:ligatures w14:val="none"/>
    </w:rPr>
  </w:style>
  <w:style w:type="paragraph" w:styleId="CommentSubject">
    <w:name w:val="annotation subject"/>
    <w:basedOn w:val="CommentText"/>
    <w:next w:val="CommentText"/>
    <w:link w:val="CommentSubjectChar"/>
    <w:uiPriority w:val="99"/>
    <w:semiHidden/>
    <w:unhideWhenUsed/>
    <w:rsid w:val="00E62A3C"/>
    <w:pPr>
      <w:suppressAutoHyphens w:val="0"/>
      <w:spacing w:after="160"/>
    </w:pPr>
    <w:rPr>
      <w:b/>
      <w:bCs/>
      <w:kern w:val="2"/>
      <w:lang w:eastAsia="en-US"/>
      <w14:ligatures w14:val="standardContextual"/>
    </w:rPr>
  </w:style>
  <w:style w:type="character" w:customStyle="1" w:styleId="CommentSubjectChar1">
    <w:name w:val="Comment Subject Char1"/>
    <w:basedOn w:val="CommentTextChar"/>
    <w:uiPriority w:val="99"/>
    <w:semiHidden/>
    <w:rsid w:val="00E62A3C"/>
    <w:rPr>
      <w:rFonts w:ascii="Arial" w:eastAsia="Times New Roman" w:hAnsi="Arial" w:cs="Times New Roman"/>
      <w:b/>
      <w:bCs/>
      <w:kern w:val="0"/>
      <w:sz w:val="20"/>
      <w:szCs w:val="20"/>
      <w:lang w:val="en-GB" w:eastAsia="ar-SA"/>
      <w14:ligatures w14:val="none"/>
    </w:rPr>
  </w:style>
  <w:style w:type="paragraph" w:styleId="ListBullet">
    <w:name w:val="List Bullet"/>
    <w:basedOn w:val="Normal"/>
    <w:uiPriority w:val="99"/>
    <w:unhideWhenUsed/>
    <w:rsid w:val="00E62A3C"/>
    <w:pPr>
      <w:numPr>
        <w:numId w:val="39"/>
      </w:numPr>
      <w:tabs>
        <w:tab w:val="clear" w:pos="360"/>
      </w:tabs>
      <w:spacing w:after="160" w:line="259" w:lineRule="auto"/>
      <w:ind w:left="0" w:firstLine="0"/>
      <w:contextualSpacing/>
    </w:pPr>
    <w:rPr>
      <w:rFonts w:asciiTheme="minorHAnsi" w:eastAsiaTheme="minorHAnsi" w:hAnsiTheme="minorHAnsi" w:cstheme="minorBidi"/>
      <w:sz w:val="22"/>
      <w:szCs w:val="22"/>
      <w:lang w:val="en-US"/>
    </w:rPr>
  </w:style>
  <w:style w:type="character" w:customStyle="1" w:styleId="DeltaViewInsertion">
    <w:name w:val="DeltaView Insertion"/>
    <w:rsid w:val="00E62A3C"/>
    <w:rPr>
      <w:color w:val="0000FF"/>
      <w:u w:val="double"/>
    </w:rPr>
  </w:style>
  <w:style w:type="character" w:customStyle="1" w:styleId="DeltaViewDeletion">
    <w:name w:val="DeltaView Deletion"/>
    <w:uiPriority w:val="99"/>
    <w:rsid w:val="00E62A3C"/>
    <w:rPr>
      <w:strike/>
      <w:color w:val="FF0000"/>
    </w:rPr>
  </w:style>
  <w:style w:type="character" w:customStyle="1" w:styleId="DeltaViewMoveSource">
    <w:name w:val="DeltaView Move Source"/>
    <w:rsid w:val="00E62A3C"/>
    <w:rPr>
      <w:strike/>
      <w:color w:val="00C000"/>
    </w:rPr>
  </w:style>
  <w:style w:type="character" w:customStyle="1" w:styleId="DeltaViewMoveDestination">
    <w:name w:val="DeltaView Move Destination"/>
    <w:uiPriority w:val="99"/>
    <w:rsid w:val="00E62A3C"/>
    <w:rPr>
      <w:color w:val="00C000"/>
      <w:u w:val="double"/>
    </w:rPr>
  </w:style>
  <w:style w:type="character" w:customStyle="1" w:styleId="spelle">
    <w:name w:val="spelle"/>
    <w:basedOn w:val="DefaultParagraphFont"/>
    <w:rsid w:val="00E62A3C"/>
  </w:style>
  <w:style w:type="character" w:styleId="Strong">
    <w:name w:val="Strong"/>
    <w:basedOn w:val="DefaultParagraphFont"/>
    <w:uiPriority w:val="22"/>
    <w:qFormat/>
    <w:rsid w:val="00E62A3C"/>
    <w:rPr>
      <w:b/>
      <w:bCs/>
    </w:rPr>
  </w:style>
  <w:style w:type="table" w:styleId="TableGrid">
    <w:name w:val="Table Grid"/>
    <w:basedOn w:val="TableNormal"/>
    <w:uiPriority w:val="59"/>
    <w:rsid w:val="00E62A3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EDULE">
    <w:name w:val="SHEDULE"/>
    <w:basedOn w:val="Normal"/>
    <w:next w:val="Normal"/>
    <w:rsid w:val="00E62A3C"/>
    <w:pPr>
      <w:widowControl w:val="0"/>
      <w:spacing w:line="264" w:lineRule="auto"/>
      <w:jc w:val="center"/>
    </w:pPr>
    <w:rPr>
      <w:rFonts w:ascii="Times New Roman" w:eastAsiaTheme="minorHAnsi" w:hAnsi="Times New Roman"/>
      <w:b/>
      <w:color w:val="000000" w:themeColor="text1"/>
      <w:sz w:val="22"/>
      <w:szCs w:val="22"/>
    </w:rPr>
  </w:style>
  <w:style w:type="paragraph" w:styleId="BlockText">
    <w:name w:val="Block Text"/>
    <w:basedOn w:val="Normal"/>
    <w:uiPriority w:val="99"/>
    <w:rsid w:val="00E62A3C"/>
    <w:pPr>
      <w:widowControl w:val="0"/>
      <w:tabs>
        <w:tab w:val="left" w:pos="-9"/>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1440" w:right="1829" w:hanging="1440"/>
      <w:jc w:val="both"/>
    </w:pPr>
    <w:rPr>
      <w:rFonts w:eastAsiaTheme="minorHAnsi" w:cs="Arial"/>
      <w:color w:val="000000" w:themeColor="text1"/>
      <w:sz w:val="22"/>
      <w:szCs w:val="22"/>
    </w:rPr>
  </w:style>
  <w:style w:type="paragraph" w:styleId="BodyTextFirstIndent">
    <w:name w:val="Body Text First Indent"/>
    <w:basedOn w:val="BodyText"/>
    <w:link w:val="BodyTextFirstIndentChar"/>
    <w:uiPriority w:val="99"/>
    <w:semiHidden/>
    <w:unhideWhenUsed/>
    <w:rsid w:val="00E62A3C"/>
    <w:pPr>
      <w:spacing w:after="160" w:line="259" w:lineRule="auto"/>
      <w:ind w:firstLine="360"/>
    </w:pPr>
    <w:rPr>
      <w:rFonts w:asciiTheme="minorHAnsi" w:eastAsiaTheme="minorHAnsi" w:hAnsiTheme="minorHAnsi" w:cstheme="minorBidi"/>
      <w:sz w:val="22"/>
      <w:szCs w:val="22"/>
      <w:lang w:val="en-US"/>
    </w:rPr>
  </w:style>
  <w:style w:type="character" w:customStyle="1" w:styleId="BodyTextFirstIndentChar">
    <w:name w:val="Body Text First Indent Char"/>
    <w:basedOn w:val="BodyTextChar"/>
    <w:link w:val="BodyTextFirstIndent"/>
    <w:uiPriority w:val="99"/>
    <w:semiHidden/>
    <w:rsid w:val="00E62A3C"/>
    <w:rPr>
      <w:rFonts w:ascii="Arial" w:eastAsia="Times New Roman" w:hAnsi="Arial" w:cs="Times New Roman"/>
      <w:kern w:val="0"/>
      <w:sz w:val="20"/>
      <w:szCs w:val="20"/>
      <w:lang w:val="en-US"/>
      <w14:ligatures w14:val="none"/>
    </w:rPr>
  </w:style>
  <w:style w:type="paragraph" w:customStyle="1" w:styleId="ArticleCont3">
    <w:name w:val="Article Cont 3"/>
    <w:basedOn w:val="Normal"/>
    <w:link w:val="ArticleCont3Char"/>
    <w:rsid w:val="00E62A3C"/>
    <w:pPr>
      <w:spacing w:after="240"/>
      <w:ind w:firstLine="2160"/>
      <w:jc w:val="both"/>
    </w:pPr>
    <w:rPr>
      <w:rFonts w:ascii="Times New Roman" w:eastAsia="Calibri" w:hAnsi="Times New Roman"/>
      <w:sz w:val="24"/>
      <w:lang w:val="x-none" w:eastAsia="x-none"/>
    </w:rPr>
  </w:style>
  <w:style w:type="character" w:customStyle="1" w:styleId="ArticleCont3Char">
    <w:name w:val="Article Cont 3 Char"/>
    <w:link w:val="ArticleCont3"/>
    <w:locked/>
    <w:rsid w:val="00E62A3C"/>
    <w:rPr>
      <w:rFonts w:ascii="Times New Roman" w:eastAsia="Calibri" w:hAnsi="Times New Roman" w:cs="Times New Roman"/>
      <w:kern w:val="0"/>
      <w:sz w:val="24"/>
      <w:szCs w:val="20"/>
      <w:lang w:val="x-none" w:eastAsia="x-none"/>
      <w14:ligatures w14:val="none"/>
    </w:rPr>
  </w:style>
  <w:style w:type="paragraph" w:customStyle="1" w:styleId="ArticleL1">
    <w:name w:val="Article_L1"/>
    <w:basedOn w:val="Normal"/>
    <w:next w:val="BodyText"/>
    <w:rsid w:val="00E62A3C"/>
    <w:pPr>
      <w:keepNext/>
      <w:numPr>
        <w:numId w:val="41"/>
      </w:numPr>
      <w:tabs>
        <w:tab w:val="clear" w:pos="720"/>
      </w:tabs>
      <w:spacing w:after="240"/>
      <w:jc w:val="both"/>
      <w:outlineLvl w:val="0"/>
    </w:pPr>
    <w:rPr>
      <w:rFonts w:ascii="Times New Roman" w:eastAsia="Calibri" w:hAnsi="Times New Roman"/>
      <w:b/>
      <w:caps/>
      <w:sz w:val="24"/>
      <w:lang w:val="en-US"/>
    </w:rPr>
  </w:style>
  <w:style w:type="paragraph" w:customStyle="1" w:styleId="ArticleL2">
    <w:name w:val="Article_L2"/>
    <w:basedOn w:val="ArticleL1"/>
    <w:rsid w:val="00E62A3C"/>
    <w:pPr>
      <w:keepNext w:val="0"/>
      <w:numPr>
        <w:ilvl w:val="1"/>
      </w:numPr>
      <w:tabs>
        <w:tab w:val="clear" w:pos="720"/>
      </w:tabs>
      <w:outlineLvl w:val="1"/>
    </w:pPr>
    <w:rPr>
      <w:b w:val="0"/>
      <w:caps w:val="0"/>
      <w:lang w:val="x-none" w:eastAsia="x-none"/>
    </w:rPr>
  </w:style>
  <w:style w:type="paragraph" w:customStyle="1" w:styleId="ArticleL3">
    <w:name w:val="Article_L3"/>
    <w:basedOn w:val="ArticleL2"/>
    <w:rsid w:val="00E62A3C"/>
    <w:pPr>
      <w:numPr>
        <w:ilvl w:val="2"/>
      </w:numPr>
      <w:tabs>
        <w:tab w:val="clear" w:pos="720"/>
      </w:tabs>
      <w:outlineLvl w:val="2"/>
    </w:pPr>
  </w:style>
  <w:style w:type="paragraph" w:customStyle="1" w:styleId="ArticleL4">
    <w:name w:val="Article_L4"/>
    <w:basedOn w:val="ArticleL3"/>
    <w:rsid w:val="00E62A3C"/>
    <w:pPr>
      <w:numPr>
        <w:ilvl w:val="3"/>
      </w:numPr>
      <w:tabs>
        <w:tab w:val="clear" w:pos="720"/>
      </w:tabs>
      <w:outlineLvl w:val="3"/>
    </w:pPr>
    <w:rPr>
      <w:lang w:val="en-US" w:eastAsia="en-US"/>
    </w:rPr>
  </w:style>
  <w:style w:type="paragraph" w:customStyle="1" w:styleId="ArticleL5">
    <w:name w:val="Article_L5"/>
    <w:basedOn w:val="ArticleL4"/>
    <w:rsid w:val="00E62A3C"/>
    <w:pPr>
      <w:numPr>
        <w:ilvl w:val="4"/>
      </w:numPr>
      <w:tabs>
        <w:tab w:val="clear" w:pos="720"/>
      </w:tabs>
      <w:outlineLvl w:val="4"/>
    </w:pPr>
  </w:style>
  <w:style w:type="paragraph" w:customStyle="1" w:styleId="ArticleL6">
    <w:name w:val="Article_L6"/>
    <w:basedOn w:val="ArticleL5"/>
    <w:next w:val="BodyText"/>
    <w:rsid w:val="00E62A3C"/>
    <w:pPr>
      <w:numPr>
        <w:ilvl w:val="5"/>
      </w:numPr>
      <w:tabs>
        <w:tab w:val="clear" w:pos="720"/>
      </w:tabs>
      <w:outlineLvl w:val="5"/>
    </w:pPr>
  </w:style>
  <w:style w:type="paragraph" w:customStyle="1" w:styleId="ArticleL7">
    <w:name w:val="Article_L7"/>
    <w:basedOn w:val="ArticleL6"/>
    <w:next w:val="BodyText"/>
    <w:link w:val="ArticleL7Char"/>
    <w:rsid w:val="00E62A3C"/>
    <w:pPr>
      <w:numPr>
        <w:ilvl w:val="6"/>
      </w:numPr>
      <w:tabs>
        <w:tab w:val="clear" w:pos="720"/>
      </w:tabs>
      <w:outlineLvl w:val="6"/>
    </w:pPr>
  </w:style>
  <w:style w:type="character" w:customStyle="1" w:styleId="ArticleL7Char">
    <w:name w:val="Article_L7 Char"/>
    <w:link w:val="ArticleL7"/>
    <w:locked/>
    <w:rsid w:val="00E62A3C"/>
    <w:rPr>
      <w:rFonts w:ascii="Times New Roman" w:eastAsia="Calibri" w:hAnsi="Times New Roman" w:cs="Times New Roman"/>
      <w:kern w:val="0"/>
      <w:sz w:val="24"/>
      <w:szCs w:val="20"/>
      <w:lang w:val="en-US"/>
      <w14:ligatures w14:val="none"/>
    </w:rPr>
  </w:style>
  <w:style w:type="paragraph" w:customStyle="1" w:styleId="ArticleL8">
    <w:name w:val="Article_L8"/>
    <w:basedOn w:val="ArticleL7"/>
    <w:next w:val="BodyText"/>
    <w:rsid w:val="00E62A3C"/>
    <w:pPr>
      <w:numPr>
        <w:ilvl w:val="7"/>
      </w:numPr>
      <w:tabs>
        <w:tab w:val="clear" w:pos="720"/>
        <w:tab w:val="num" w:pos="360"/>
      </w:tabs>
      <w:outlineLvl w:val="7"/>
    </w:pPr>
  </w:style>
  <w:style w:type="paragraph" w:customStyle="1" w:styleId="ArticleL9">
    <w:name w:val="Article_L9"/>
    <w:basedOn w:val="ArticleL8"/>
    <w:next w:val="BodyText"/>
    <w:rsid w:val="00E62A3C"/>
    <w:pPr>
      <w:numPr>
        <w:ilvl w:val="8"/>
      </w:numPr>
      <w:tabs>
        <w:tab w:val="clear" w:pos="720"/>
        <w:tab w:val="num" w:pos="360"/>
      </w:tabs>
      <w:outlineLvl w:val="8"/>
    </w:pPr>
  </w:style>
  <w:style w:type="paragraph" w:customStyle="1" w:styleId="alpha2">
    <w:name w:val="alpha 2"/>
    <w:basedOn w:val="Normal"/>
    <w:rsid w:val="00E62A3C"/>
    <w:pPr>
      <w:numPr>
        <w:numId w:val="40"/>
      </w:numPr>
      <w:tabs>
        <w:tab w:val="clear" w:pos="2608"/>
        <w:tab w:val="num" w:pos="1361"/>
      </w:tabs>
      <w:spacing w:after="140" w:line="290" w:lineRule="auto"/>
      <w:ind w:left="0" w:firstLine="0"/>
      <w:jc w:val="both"/>
    </w:pPr>
    <w:rPr>
      <w:rFonts w:eastAsia="MS Mincho"/>
      <w:kern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awinsider.com/clause/definition-of-confidential-infor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59</Pages>
  <Words>13163</Words>
  <Characters>75035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Karuna Anupam</dc:creator>
  <cp:keywords/>
  <dc:description/>
  <cp:lastModifiedBy>Karuna Anupam</cp:lastModifiedBy>
  <cp:revision>4</cp:revision>
  <dcterms:created xsi:type="dcterms:W3CDTF">2026-08-18T12:16:00Z</dcterms:created>
  <dcterms:modified xsi:type="dcterms:W3CDTF">2026-08-19T13:53:00Z</dcterms:modified>
</cp:coreProperties>
</file>